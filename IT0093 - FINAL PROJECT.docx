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81F18" w14:textId="13B636A9" w:rsidR="00177BFF" w:rsidRDefault="006666DB">
      <w:r>
        <w:rPr>
          <w:noProof/>
        </w:rPr>
        <w:drawing>
          <wp:anchor distT="0" distB="0" distL="114300" distR="114300" simplePos="0" relativeHeight="251657728" behindDoc="1" locked="0" layoutInCell="1" allowOverlap="1" wp14:anchorId="6E34A0C4" wp14:editId="022655CC">
            <wp:simplePos x="0" y="0"/>
            <wp:positionH relativeFrom="column">
              <wp:posOffset>409575</wp:posOffset>
            </wp:positionH>
            <wp:positionV relativeFrom="paragraph">
              <wp:posOffset>-270510</wp:posOffset>
            </wp:positionV>
            <wp:extent cx="5212080" cy="937260"/>
            <wp:effectExtent l="0" t="0" r="0" b="0"/>
            <wp:wrapNone/>
            <wp:docPr id="27" name="Picture 1" descr="Description: C:\Users\alalix\Desktop\FEU TECH Seal\FEU TECH 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alalix\Desktop\FEU TECH Seal\FEU TECH Head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D9184" w14:textId="77777777" w:rsidR="00177BFF" w:rsidRDefault="00177BFF"/>
    <w:p w14:paraId="67A45ED3" w14:textId="77777777" w:rsidR="00177BFF" w:rsidRDefault="00177BFF">
      <w:pPr>
        <w:pStyle w:val="Heading2"/>
        <w:rPr>
          <w:sz w:val="28"/>
          <w:szCs w:val="28"/>
        </w:rPr>
      </w:pPr>
    </w:p>
    <w:p w14:paraId="27D6B7D2" w14:textId="77777777" w:rsidR="00177BFF" w:rsidRDefault="00177BFF"/>
    <w:p w14:paraId="7356ADBB" w14:textId="77777777" w:rsidR="00177BFF" w:rsidRDefault="00177BFF"/>
    <w:p w14:paraId="5F53D2D9" w14:textId="77777777" w:rsidR="00177BFF" w:rsidRDefault="00177BFF" w:rsidP="0043679D"/>
    <w:p w14:paraId="2DCCA8AC" w14:textId="08A357D5" w:rsidR="00F54B6C" w:rsidRDefault="004022AC" w:rsidP="00F54B6C">
      <w:pPr>
        <w:jc w:val="center"/>
        <w:rPr>
          <w:sz w:val="40"/>
          <w:szCs w:val="40"/>
        </w:rPr>
      </w:pPr>
      <w:r>
        <w:rPr>
          <w:sz w:val="40"/>
          <w:szCs w:val="40"/>
        </w:rPr>
        <w:t>IT0093</w:t>
      </w:r>
    </w:p>
    <w:p w14:paraId="1F6FA029" w14:textId="646DBFEA" w:rsidR="00F54B6C" w:rsidRDefault="00F54B6C" w:rsidP="00F54B6C">
      <w:pPr>
        <w:jc w:val="center"/>
      </w:pPr>
      <w:r>
        <w:rPr>
          <w:sz w:val="40"/>
          <w:szCs w:val="40"/>
        </w:rPr>
        <w:t>(</w:t>
      </w:r>
      <w:r>
        <w:rPr>
          <w:noProof/>
          <w:sz w:val="40"/>
          <w:szCs w:val="40"/>
        </w:rPr>
        <w:t>MOBILE APPLICATION</w:t>
      </w:r>
      <w:r w:rsidRPr="007E4960">
        <w:rPr>
          <w:noProof/>
          <w:sz w:val="40"/>
          <w:szCs w:val="40"/>
        </w:rPr>
        <w:t xml:space="preserve"> DEVELOPMENT </w:t>
      </w:r>
      <w:r w:rsidR="004022AC">
        <w:rPr>
          <w:noProof/>
          <w:sz w:val="40"/>
          <w:szCs w:val="40"/>
        </w:rPr>
        <w:t>2</w:t>
      </w:r>
      <w:r>
        <w:rPr>
          <w:sz w:val="40"/>
          <w:szCs w:val="40"/>
        </w:rPr>
        <w:t>)</w:t>
      </w:r>
    </w:p>
    <w:p w14:paraId="185FF7EC" w14:textId="77777777" w:rsidR="00177BFF" w:rsidRDefault="00177BFF">
      <w:pPr>
        <w:jc w:val="center"/>
      </w:pPr>
    </w:p>
    <w:p w14:paraId="34B6E6F6" w14:textId="77777777" w:rsidR="00177BFF" w:rsidRDefault="00177BFF">
      <w:pPr>
        <w:jc w:val="center"/>
      </w:pPr>
    </w:p>
    <w:p w14:paraId="67C7371E" w14:textId="77777777" w:rsidR="00177BFF" w:rsidRDefault="00177BFF">
      <w:pPr>
        <w:jc w:val="center"/>
      </w:pPr>
    </w:p>
    <w:p w14:paraId="609A6C3D" w14:textId="77777777" w:rsidR="00177BFF" w:rsidRDefault="00177BFF">
      <w:pPr>
        <w:jc w:val="center"/>
      </w:pPr>
    </w:p>
    <w:p w14:paraId="1F37410B" w14:textId="5102E416" w:rsidR="00177BFF" w:rsidRDefault="004022AC">
      <w:pPr>
        <w:jc w:val="center"/>
        <w:rPr>
          <w:sz w:val="40"/>
          <w:szCs w:val="40"/>
        </w:rPr>
      </w:pPr>
      <w:r>
        <w:rPr>
          <w:sz w:val="40"/>
          <w:szCs w:val="40"/>
        </w:rPr>
        <w:t>FINAL PROJECT</w:t>
      </w:r>
      <w:r w:rsidR="007E0005">
        <w:rPr>
          <w:sz w:val="40"/>
          <w:szCs w:val="40"/>
        </w:rPr>
        <w:t xml:space="preserve"> </w:t>
      </w:r>
    </w:p>
    <w:p w14:paraId="25C71784" w14:textId="7B0C9AAB" w:rsidR="00177BFF" w:rsidRDefault="006666DB">
      <w:pPr>
        <w:jc w:val="center"/>
        <w:rPr>
          <w:sz w:val="144"/>
          <w:szCs w:val="144"/>
        </w:rPr>
      </w:pPr>
      <w:r>
        <w:rPr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40880FA" wp14:editId="11E78CAE">
                <wp:simplePos x="0" y="0"/>
                <wp:positionH relativeFrom="column">
                  <wp:posOffset>1704975</wp:posOffset>
                </wp:positionH>
                <wp:positionV relativeFrom="paragraph">
                  <wp:posOffset>975995</wp:posOffset>
                </wp:positionV>
                <wp:extent cx="2533650" cy="635"/>
                <wp:effectExtent l="0" t="0" r="0" b="0"/>
                <wp:wrapNone/>
                <wp:docPr id="24011419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365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8C2B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6" type="#_x0000_t32" style="position:absolute;margin-left:134.25pt;margin-top:76.85pt;width:199.5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" strokeweight="1.5pt"/>
            </w:pict>
          </mc:Fallback>
        </mc:AlternateContent>
      </w:r>
      <w:r>
        <w:rPr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548E7BE" wp14:editId="087F4E03">
                <wp:simplePos x="0" y="0"/>
                <wp:positionH relativeFrom="column">
                  <wp:posOffset>1695450</wp:posOffset>
                </wp:positionH>
                <wp:positionV relativeFrom="paragraph">
                  <wp:posOffset>10160</wp:posOffset>
                </wp:positionV>
                <wp:extent cx="2533650" cy="635"/>
                <wp:effectExtent l="0" t="0" r="0" b="0"/>
                <wp:wrapNone/>
                <wp:docPr id="161717419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365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792FD" id="AutoShape 25" o:spid="_x0000_s1026" type="#_x0000_t32" style="position:absolute;margin-left:133.5pt;margin-top:.8pt;width:199.5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" strokeweight="1.5pt"/>
            </w:pict>
          </mc:Fallback>
        </mc:AlternateContent>
      </w:r>
      <w:r w:rsidR="0059594F">
        <w:rPr>
          <w:noProof/>
          <w:sz w:val="144"/>
          <w:szCs w:val="144"/>
        </w:rPr>
        <w:t>1</w:t>
      </w:r>
    </w:p>
    <w:p w14:paraId="61DDF898" w14:textId="77777777" w:rsidR="00177BFF" w:rsidRDefault="00177BFF">
      <w:pPr>
        <w:jc w:val="center"/>
        <w:rPr>
          <w:sz w:val="40"/>
          <w:szCs w:val="40"/>
        </w:rPr>
      </w:pPr>
    </w:p>
    <w:p w14:paraId="1B96D0AA" w14:textId="77777777" w:rsidR="0043679D" w:rsidRDefault="0043679D" w:rsidP="0043679D">
      <w:pPr>
        <w:jc w:val="center"/>
        <w:rPr>
          <w:sz w:val="40"/>
          <w:szCs w:val="40"/>
        </w:rPr>
      </w:pPr>
    </w:p>
    <w:p w14:paraId="03CFBD63" w14:textId="77777777" w:rsidR="0043679D" w:rsidRDefault="0043679D" w:rsidP="0043679D">
      <w:pPr>
        <w:jc w:val="center"/>
        <w:rPr>
          <w:sz w:val="40"/>
          <w:szCs w:val="40"/>
        </w:rPr>
      </w:pPr>
      <w:r>
        <w:rPr>
          <w:sz w:val="40"/>
          <w:szCs w:val="40"/>
        </w:rPr>
        <w:t>(</w:t>
      </w:r>
      <w:r w:rsidR="006B2E71" w:rsidRPr="006B2E71">
        <w:rPr>
          <w:sz w:val="40"/>
          <w:szCs w:val="40"/>
        </w:rPr>
        <w:t>Student Information</w:t>
      </w:r>
      <w:r>
        <w:rPr>
          <w:sz w:val="40"/>
          <w:szCs w:val="40"/>
        </w:rPr>
        <w:t>)</w:t>
      </w:r>
    </w:p>
    <w:p w14:paraId="44D29F92" w14:textId="77777777" w:rsidR="0043679D" w:rsidRPr="004022AC" w:rsidRDefault="0043679D" w:rsidP="0043679D">
      <w:pPr>
        <w:jc w:val="center"/>
        <w:rPr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25E0" w:rsidRPr="00C942BD" w14:paraId="1C183195" w14:textId="77777777" w:rsidTr="004022AC">
        <w:trPr>
          <w:trHeight w:val="3797"/>
        </w:trPr>
        <w:tc>
          <w:tcPr>
            <w:tcW w:w="4788" w:type="dxa"/>
          </w:tcPr>
          <w:p w14:paraId="5F407B1B" w14:textId="77777777" w:rsidR="008025E0" w:rsidRPr="008025E0" w:rsidRDefault="008025E0" w:rsidP="00C942BD">
            <w:pPr>
              <w:jc w:val="center"/>
              <w:rPr>
                <w:sz w:val="28"/>
                <w:szCs w:val="40"/>
              </w:rPr>
            </w:pPr>
          </w:p>
        </w:tc>
        <w:tc>
          <w:tcPr>
            <w:tcW w:w="4788" w:type="dxa"/>
          </w:tcPr>
          <w:p w14:paraId="47BF9732" w14:textId="77777777" w:rsidR="008025E0" w:rsidRPr="008025E0" w:rsidRDefault="008025E0" w:rsidP="00C942BD">
            <w:pPr>
              <w:jc w:val="center"/>
              <w:rPr>
                <w:sz w:val="28"/>
                <w:szCs w:val="40"/>
              </w:rPr>
            </w:pPr>
          </w:p>
        </w:tc>
      </w:tr>
      <w:tr w:rsidR="0043679D" w:rsidRPr="00C942BD" w14:paraId="21A80EC5" w14:textId="77777777" w:rsidTr="00C942BD">
        <w:tc>
          <w:tcPr>
            <w:tcW w:w="4788" w:type="dxa"/>
          </w:tcPr>
          <w:p w14:paraId="6732E17E" w14:textId="3C57A060" w:rsidR="0043679D" w:rsidRPr="008025E0" w:rsidRDefault="0043679D" w:rsidP="00C942BD">
            <w:pPr>
              <w:jc w:val="center"/>
              <w:rPr>
                <w:sz w:val="28"/>
                <w:szCs w:val="40"/>
              </w:rPr>
            </w:pPr>
            <w:r w:rsidRPr="008025E0">
              <w:rPr>
                <w:sz w:val="28"/>
                <w:szCs w:val="40"/>
              </w:rPr>
              <w:t>Name of Student</w:t>
            </w:r>
            <w:r w:rsidR="004022AC">
              <w:rPr>
                <w:sz w:val="28"/>
                <w:szCs w:val="40"/>
              </w:rPr>
              <w:t>/s</w:t>
            </w:r>
            <w:r w:rsidRPr="008025E0">
              <w:rPr>
                <w:sz w:val="28"/>
                <w:szCs w:val="40"/>
              </w:rPr>
              <w:t xml:space="preserve"> </w:t>
            </w:r>
          </w:p>
        </w:tc>
        <w:tc>
          <w:tcPr>
            <w:tcW w:w="4788" w:type="dxa"/>
          </w:tcPr>
          <w:p w14:paraId="260179BD" w14:textId="77777777" w:rsidR="0043679D" w:rsidRPr="008025E0" w:rsidRDefault="0043679D" w:rsidP="00C942BD">
            <w:pPr>
              <w:jc w:val="center"/>
              <w:rPr>
                <w:sz w:val="28"/>
                <w:szCs w:val="40"/>
              </w:rPr>
            </w:pPr>
            <w:r w:rsidRPr="008025E0">
              <w:rPr>
                <w:sz w:val="28"/>
                <w:szCs w:val="40"/>
              </w:rPr>
              <w:t xml:space="preserve">Name of Professor </w:t>
            </w:r>
          </w:p>
        </w:tc>
      </w:tr>
      <w:tr w:rsidR="008025E0" w:rsidRPr="00C942BD" w14:paraId="3C9B9069" w14:textId="77777777" w:rsidTr="008025E0">
        <w:trPr>
          <w:trHeight w:val="720"/>
        </w:trPr>
        <w:tc>
          <w:tcPr>
            <w:tcW w:w="4788" w:type="dxa"/>
          </w:tcPr>
          <w:p w14:paraId="474B5D81" w14:textId="77777777" w:rsidR="008025E0" w:rsidRPr="008025E0" w:rsidRDefault="008025E0" w:rsidP="00C942BD">
            <w:pPr>
              <w:jc w:val="center"/>
              <w:rPr>
                <w:sz w:val="28"/>
                <w:szCs w:val="40"/>
              </w:rPr>
            </w:pPr>
          </w:p>
        </w:tc>
        <w:tc>
          <w:tcPr>
            <w:tcW w:w="4788" w:type="dxa"/>
          </w:tcPr>
          <w:p w14:paraId="314EF1B6" w14:textId="77777777" w:rsidR="008025E0" w:rsidRPr="008025E0" w:rsidRDefault="008025E0" w:rsidP="00C942BD">
            <w:pPr>
              <w:jc w:val="center"/>
              <w:rPr>
                <w:sz w:val="28"/>
                <w:szCs w:val="40"/>
              </w:rPr>
            </w:pPr>
          </w:p>
        </w:tc>
      </w:tr>
      <w:tr w:rsidR="0043679D" w:rsidRPr="00C942BD" w14:paraId="45B2A722" w14:textId="77777777" w:rsidTr="00C942BD">
        <w:tc>
          <w:tcPr>
            <w:tcW w:w="4788" w:type="dxa"/>
          </w:tcPr>
          <w:p w14:paraId="36FFD5F3" w14:textId="77777777" w:rsidR="0043679D" w:rsidRPr="008025E0" w:rsidRDefault="0043679D" w:rsidP="00C942BD">
            <w:pPr>
              <w:jc w:val="center"/>
              <w:rPr>
                <w:sz w:val="28"/>
                <w:szCs w:val="40"/>
              </w:rPr>
            </w:pPr>
            <w:r w:rsidRPr="008025E0">
              <w:rPr>
                <w:sz w:val="28"/>
                <w:szCs w:val="40"/>
              </w:rPr>
              <w:t xml:space="preserve">Data Performed </w:t>
            </w:r>
          </w:p>
        </w:tc>
        <w:tc>
          <w:tcPr>
            <w:tcW w:w="4788" w:type="dxa"/>
          </w:tcPr>
          <w:p w14:paraId="0FBFA1E6" w14:textId="77777777" w:rsidR="0043679D" w:rsidRPr="008025E0" w:rsidRDefault="0043679D" w:rsidP="00C942BD">
            <w:pPr>
              <w:jc w:val="center"/>
              <w:rPr>
                <w:sz w:val="28"/>
                <w:szCs w:val="40"/>
              </w:rPr>
            </w:pPr>
            <w:r w:rsidRPr="008025E0">
              <w:rPr>
                <w:sz w:val="28"/>
                <w:szCs w:val="40"/>
              </w:rPr>
              <w:t xml:space="preserve">Date Submitted </w:t>
            </w:r>
          </w:p>
        </w:tc>
      </w:tr>
    </w:tbl>
    <w:p w14:paraId="71C28E21" w14:textId="77777777" w:rsidR="0043679D" w:rsidRDefault="0043679D" w:rsidP="0043679D">
      <w:pPr>
        <w:rPr>
          <w:sz w:val="32"/>
          <w:szCs w:val="32"/>
        </w:rPr>
      </w:pPr>
    </w:p>
    <w:p w14:paraId="2548CFE4" w14:textId="1BA835A7" w:rsidR="00BC08BC" w:rsidRPr="00BC08BC" w:rsidRDefault="004D0700" w:rsidP="00BC08BC">
      <w:pPr>
        <w:tabs>
          <w:tab w:val="left" w:pos="360"/>
        </w:tabs>
        <w:suppressAutoHyphens/>
        <w:jc w:val="both"/>
        <w:rPr>
          <w:b/>
          <w:lang w:eastAsia="ar-SA"/>
        </w:rPr>
      </w:pPr>
      <w:r>
        <w:rPr>
          <w:lang w:eastAsia="ar-SA"/>
        </w:rPr>
        <w:br w:type="column"/>
      </w:r>
      <w:r w:rsidR="00BC08BC">
        <w:rPr>
          <w:b/>
          <w:lang w:eastAsia="ar-SA"/>
        </w:rPr>
        <w:lastRenderedPageBreak/>
        <w:t>[ PUT ALL APP SCREENSHOTS HERE WITH DESCRIPTION]</w:t>
      </w:r>
    </w:p>
    <w:p w14:paraId="5E437CAC" w14:textId="77777777" w:rsidR="00EA5F33" w:rsidRDefault="00EA5F33" w:rsidP="003524EC">
      <w:pPr>
        <w:rPr>
          <w:b/>
          <w:lang w:eastAsia="ar-SA"/>
        </w:rPr>
      </w:pPr>
    </w:p>
    <w:p w14:paraId="0703ED5F" w14:textId="2009F3FB" w:rsidR="00BC08BC" w:rsidRDefault="00BC08BC" w:rsidP="003524EC">
      <w:pPr>
        <w:rPr>
          <w:b/>
          <w:lang w:eastAsia="ar-SA"/>
        </w:rPr>
      </w:pPr>
      <w:r>
        <w:rPr>
          <w:b/>
          <w:lang w:eastAsia="ar-SA"/>
        </w:rPr>
        <w:t>Write a brief reflection on what you have learned in creating this project/app.</w:t>
      </w:r>
    </w:p>
    <w:p w14:paraId="0395609B" w14:textId="77777777" w:rsidR="00BC08BC" w:rsidRDefault="00BC08BC">
      <w:pPr>
        <w:rPr>
          <w:b/>
        </w:rPr>
      </w:pPr>
      <w:r>
        <w:rPr>
          <w:b/>
        </w:rPr>
        <w:br w:type="page"/>
      </w:r>
    </w:p>
    <w:p w14:paraId="18489624" w14:textId="1F1F01D1" w:rsidR="00A63F2F" w:rsidRDefault="00A63F2F" w:rsidP="00BC08BC">
      <w:r>
        <w:rPr>
          <w:b/>
        </w:rPr>
        <w:lastRenderedPageBreak/>
        <w:t xml:space="preserve">Topics Covered: </w:t>
      </w:r>
    </w:p>
    <w:p w14:paraId="33B4AF82" w14:textId="77777777" w:rsidR="00A63F2F" w:rsidRDefault="00A63F2F" w:rsidP="00A63F2F"/>
    <w:p w14:paraId="7C40543F" w14:textId="06917622" w:rsidR="00BC08BC" w:rsidRDefault="00BC08BC" w:rsidP="00BC08BC">
      <w:pPr>
        <w:pStyle w:val="ListParagraph"/>
        <w:numPr>
          <w:ilvl w:val="0"/>
          <w:numId w:val="47"/>
        </w:numPr>
      </w:pPr>
      <w:r>
        <w:t>All modules of the course.</w:t>
      </w:r>
    </w:p>
    <w:p w14:paraId="69A4A64F" w14:textId="77777777" w:rsidR="00225C9D" w:rsidRDefault="00225C9D" w:rsidP="00225C9D"/>
    <w:p w14:paraId="6C8D0F8B" w14:textId="77777777" w:rsidR="00381BB4" w:rsidRPr="005F00B1" w:rsidRDefault="00381BB4" w:rsidP="005F00B1">
      <w:pPr>
        <w:numPr>
          <w:ilvl w:val="0"/>
          <w:numId w:val="9"/>
        </w:numPr>
        <w:rPr>
          <w:b/>
          <w:lang w:eastAsia="ar-SA"/>
        </w:rPr>
      </w:pPr>
      <w:r w:rsidRPr="005F00B1">
        <w:rPr>
          <w:b/>
          <w:lang w:eastAsia="ar-SA"/>
        </w:rPr>
        <w:t>ASSESSMENT</w:t>
      </w:r>
    </w:p>
    <w:p w14:paraId="7A9A4872" w14:textId="77777777" w:rsidR="0043679D" w:rsidRDefault="0043679D">
      <w:pPr>
        <w:jc w:val="both"/>
        <w:rPr>
          <w:lang w:eastAsia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70"/>
      </w:tblGrid>
      <w:tr w:rsidR="0043679D" w:rsidRPr="00C942BD" w14:paraId="4F01E5E2" w14:textId="77777777" w:rsidTr="00C942B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A2E7C" w14:textId="77777777" w:rsidR="0043679D" w:rsidRPr="00C942BD" w:rsidRDefault="0043679D">
            <w:pPr>
              <w:rPr>
                <w:sz w:val="22"/>
                <w:szCs w:val="22"/>
              </w:rPr>
            </w:pPr>
            <w:r>
              <w:t>Department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60245" w14:textId="77777777" w:rsidR="0043679D" w:rsidRPr="00C942BD" w:rsidRDefault="0043679D">
            <w:pPr>
              <w:rPr>
                <w:sz w:val="22"/>
                <w:szCs w:val="22"/>
              </w:rPr>
            </w:pPr>
            <w:r>
              <w:t>Information Technology</w:t>
            </w:r>
          </w:p>
        </w:tc>
      </w:tr>
      <w:tr w:rsidR="0043679D" w:rsidRPr="00C942BD" w14:paraId="00FB148D" w14:textId="77777777" w:rsidTr="00C942B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D009F" w14:textId="77777777" w:rsidR="0043679D" w:rsidRPr="00C942BD" w:rsidRDefault="0043679D">
            <w:pPr>
              <w:rPr>
                <w:sz w:val="22"/>
                <w:szCs w:val="22"/>
              </w:rPr>
            </w:pPr>
            <w:r>
              <w:t>Subject Code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D8E5B" w14:textId="22393D03" w:rsidR="0043679D" w:rsidRPr="00C942BD" w:rsidRDefault="0068313C">
            <w:pPr>
              <w:rPr>
                <w:sz w:val="22"/>
                <w:szCs w:val="22"/>
              </w:rPr>
            </w:pPr>
            <w:r>
              <w:t>IT</w:t>
            </w:r>
            <w:r w:rsidR="00BC08BC">
              <w:t>0093</w:t>
            </w:r>
          </w:p>
        </w:tc>
      </w:tr>
      <w:tr w:rsidR="0043679D" w:rsidRPr="00C942BD" w14:paraId="25F93A05" w14:textId="77777777" w:rsidTr="00C942B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01062" w14:textId="77777777" w:rsidR="0043679D" w:rsidRPr="00C942BD" w:rsidRDefault="0043679D" w:rsidP="00C942BD">
            <w:pPr>
              <w:ind w:left="720" w:hanging="720"/>
              <w:rPr>
                <w:sz w:val="22"/>
                <w:szCs w:val="22"/>
              </w:rPr>
            </w:pPr>
            <w:r>
              <w:t>Description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14B0F" w14:textId="77777777" w:rsidR="0043679D" w:rsidRPr="00C942BD" w:rsidRDefault="00356A79">
            <w:pPr>
              <w:rPr>
                <w:sz w:val="22"/>
                <w:szCs w:val="22"/>
              </w:rPr>
            </w:pPr>
            <w:r>
              <w:t>Mobile Applications Development 1</w:t>
            </w:r>
          </w:p>
        </w:tc>
      </w:tr>
      <w:tr w:rsidR="0043679D" w:rsidRPr="00C942BD" w14:paraId="69953320" w14:textId="77777777" w:rsidTr="00C942B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394CD" w14:textId="77777777" w:rsidR="0043679D" w:rsidRPr="00C942BD" w:rsidRDefault="0043679D" w:rsidP="00C942BD">
            <w:pPr>
              <w:ind w:left="720" w:hanging="720"/>
              <w:rPr>
                <w:sz w:val="22"/>
                <w:szCs w:val="22"/>
              </w:rPr>
            </w:pPr>
            <w:r>
              <w:t>Term/Academic Year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6527" w14:textId="175D3853" w:rsidR="0043679D" w:rsidRPr="00C942BD" w:rsidRDefault="00BC08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BC08BC">
              <w:rPr>
                <w:sz w:val="22"/>
                <w:szCs w:val="22"/>
                <w:vertAlign w:val="superscript"/>
              </w:rPr>
              <w:t>st</w:t>
            </w:r>
            <w:r>
              <w:rPr>
                <w:sz w:val="22"/>
                <w:szCs w:val="22"/>
              </w:rPr>
              <w:t xml:space="preserve"> Term 2026-2027</w:t>
            </w:r>
          </w:p>
        </w:tc>
      </w:tr>
    </w:tbl>
    <w:p w14:paraId="1BD7480A" w14:textId="77777777" w:rsidR="0043679D" w:rsidRPr="0043679D" w:rsidRDefault="0043679D" w:rsidP="0043679D">
      <w:pPr>
        <w:rPr>
          <w:rFonts w:ascii="Calibri" w:hAnsi="Calibri"/>
          <w:b/>
          <w:sz w:val="22"/>
          <w:szCs w:val="22"/>
        </w:rPr>
      </w:pPr>
    </w:p>
    <w:p w14:paraId="2CF37350" w14:textId="77777777" w:rsidR="0043679D" w:rsidRDefault="0043679D" w:rsidP="0043679D">
      <w:pPr>
        <w:rPr>
          <w:b/>
        </w:rPr>
      </w:pPr>
      <w:r>
        <w:rPr>
          <w:b/>
        </w:rPr>
        <w:t xml:space="preserve">Note: The following rubrics/metrics will be used to grade students’ output in the </w:t>
      </w:r>
      <w:r w:rsidR="009B136D">
        <w:rPr>
          <w:b/>
        </w:rPr>
        <w:t>Machine Problem 1</w:t>
      </w:r>
      <w:r>
        <w:rPr>
          <w:b/>
        </w:rPr>
        <w:t xml:space="preserve">. </w:t>
      </w:r>
    </w:p>
    <w:p w14:paraId="129B8913" w14:textId="77777777" w:rsidR="0043679D" w:rsidRDefault="0043679D">
      <w:pPr>
        <w:jc w:val="both"/>
        <w:rPr>
          <w:lang w:eastAsia="ar-SA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6"/>
        <w:gridCol w:w="1817"/>
        <w:gridCol w:w="1860"/>
        <w:gridCol w:w="1860"/>
        <w:gridCol w:w="1877"/>
      </w:tblGrid>
      <w:tr w:rsidR="00F41CAD" w:rsidRPr="000437E9" w14:paraId="6517C911" w14:textId="77777777" w:rsidTr="00F41490">
        <w:tc>
          <w:tcPr>
            <w:tcW w:w="19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65C8A" w14:textId="77777777" w:rsidR="00F41CAD" w:rsidRPr="00FD409A" w:rsidRDefault="00F41CAD" w:rsidP="00DB4E99">
            <w:pPr>
              <w:rPr>
                <w:b/>
                <w:sz w:val="22"/>
              </w:rPr>
            </w:pPr>
            <w:r w:rsidRPr="00FD409A">
              <w:rPr>
                <w:b/>
                <w:sz w:val="22"/>
              </w:rPr>
              <w:t>Program (50 pts)</w:t>
            </w: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914A3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(Excellent)</w:t>
            </w:r>
          </w:p>
        </w:tc>
        <w:tc>
          <w:tcPr>
            <w:tcW w:w="1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9B0D2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(Good)</w:t>
            </w:r>
          </w:p>
        </w:tc>
        <w:tc>
          <w:tcPr>
            <w:tcW w:w="1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12895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(Fair)</w:t>
            </w:r>
          </w:p>
        </w:tc>
        <w:tc>
          <w:tcPr>
            <w:tcW w:w="19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E89C3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(Poor)</w:t>
            </w:r>
          </w:p>
        </w:tc>
      </w:tr>
      <w:tr w:rsidR="00F41CAD" w:rsidRPr="000437E9" w14:paraId="5EFC1A1E" w14:textId="77777777" w:rsidTr="00F41490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9791A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Program execution</w:t>
            </w:r>
            <w:r>
              <w:rPr>
                <w:sz w:val="22"/>
              </w:rPr>
              <w:t xml:space="preserve"> 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7B1D0" w14:textId="77777777" w:rsidR="00F41CAD" w:rsidRPr="000437E9" w:rsidRDefault="00F41CAD" w:rsidP="007E5BAD">
            <w:pPr>
              <w:rPr>
                <w:sz w:val="22"/>
              </w:rPr>
            </w:pPr>
            <w:r w:rsidRPr="000437E9">
              <w:rPr>
                <w:sz w:val="22"/>
              </w:rPr>
              <w:t>Program executes correctly with</w:t>
            </w:r>
            <w:r w:rsidR="007E5BAD">
              <w:rPr>
                <w:sz w:val="22"/>
              </w:rPr>
              <w:t xml:space="preserve"> no syntax or runtime errors (</w:t>
            </w:r>
            <w:r w:rsidR="004653B2">
              <w:rPr>
                <w:sz w:val="22"/>
              </w:rPr>
              <w:t>18</w:t>
            </w:r>
            <w:r w:rsidR="003217F3">
              <w:rPr>
                <w:sz w:val="22"/>
              </w:rPr>
              <w:t xml:space="preserve"> – </w:t>
            </w:r>
            <w:r w:rsidR="007E5BAD">
              <w:rPr>
                <w:sz w:val="22"/>
              </w:rPr>
              <w:t>20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D4A75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Program executes with less than 3 errors</w:t>
            </w:r>
            <w:r w:rsidRPr="000437E9">
              <w:rPr>
                <w:sz w:val="22"/>
              </w:rPr>
              <w:t> </w:t>
            </w:r>
            <w:r w:rsidR="00CD1238">
              <w:rPr>
                <w:sz w:val="22"/>
              </w:rPr>
              <w:t>(15</w:t>
            </w:r>
            <w:r w:rsidR="003217F3">
              <w:rPr>
                <w:sz w:val="22"/>
              </w:rPr>
              <w:t xml:space="preserve"> – </w:t>
            </w:r>
            <w:proofErr w:type="gramStart"/>
            <w:r w:rsidR="00CD1238">
              <w:rPr>
                <w:sz w:val="22"/>
              </w:rPr>
              <w:t>17</w:t>
            </w:r>
            <w:r w:rsidR="003217F3">
              <w:rPr>
                <w:sz w:val="22"/>
              </w:rPr>
              <w:t xml:space="preserve"> </w:t>
            </w:r>
            <w:r>
              <w:rPr>
                <w:sz w:val="22"/>
              </w:rPr>
              <w:t>)</w:t>
            </w:r>
            <w:proofErr w:type="gramEnd"/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E58CC" w14:textId="77777777" w:rsidR="00F41CAD" w:rsidRPr="000437E9" w:rsidRDefault="00F41CAD" w:rsidP="007E5BAD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executes with </w:t>
            </w:r>
            <w:r>
              <w:rPr>
                <w:sz w:val="22"/>
              </w:rPr>
              <w:t xml:space="preserve">more than 3 </w:t>
            </w:r>
            <w:proofErr w:type="gramStart"/>
            <w:r>
              <w:rPr>
                <w:sz w:val="22"/>
              </w:rPr>
              <w:t>errors  (</w:t>
            </w:r>
            <w:proofErr w:type="gramEnd"/>
            <w:r w:rsidR="00CD1238">
              <w:rPr>
                <w:sz w:val="22"/>
              </w:rPr>
              <w:t>12</w:t>
            </w:r>
            <w:r w:rsidR="003217F3">
              <w:rPr>
                <w:sz w:val="22"/>
              </w:rPr>
              <w:t xml:space="preserve"> – </w:t>
            </w:r>
            <w:r w:rsidR="00CD1238">
              <w:rPr>
                <w:sz w:val="22"/>
              </w:rPr>
              <w:t>14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17256" w14:textId="77777777" w:rsidR="00F41CAD" w:rsidRPr="000437E9" w:rsidRDefault="00CD1238" w:rsidP="00DB4E99">
            <w:pPr>
              <w:rPr>
                <w:sz w:val="22"/>
              </w:rPr>
            </w:pPr>
            <w:r>
              <w:rPr>
                <w:sz w:val="22"/>
              </w:rPr>
              <w:t>Program does not execute (10</w:t>
            </w:r>
            <w:r w:rsidR="00256AF9">
              <w:rPr>
                <w:sz w:val="22"/>
              </w:rPr>
              <w:t xml:space="preserve"> – </w:t>
            </w:r>
            <w:r>
              <w:rPr>
                <w:sz w:val="22"/>
              </w:rPr>
              <w:t>11</w:t>
            </w:r>
            <w:r w:rsidR="00F41CAD" w:rsidRPr="000437E9">
              <w:rPr>
                <w:sz w:val="22"/>
              </w:rPr>
              <w:t>)</w:t>
            </w:r>
          </w:p>
        </w:tc>
      </w:tr>
      <w:tr w:rsidR="00F41CAD" w:rsidRPr="000437E9" w14:paraId="2297016F" w14:textId="77777777" w:rsidTr="00F41490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2D8AE" w14:textId="77777777" w:rsidR="00F41CAD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Correct output</w:t>
            </w:r>
          </w:p>
          <w:p w14:paraId="1EBF2E48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F33EF" w14:textId="77777777" w:rsidR="00F41CAD" w:rsidRPr="000437E9" w:rsidRDefault="00F41CAD" w:rsidP="0044456C">
            <w:pPr>
              <w:rPr>
                <w:sz w:val="22"/>
              </w:rPr>
            </w:pPr>
            <w:r w:rsidRPr="000437E9">
              <w:rPr>
                <w:sz w:val="22"/>
              </w:rPr>
              <w:t>Program displays correct output with no errors (</w:t>
            </w:r>
            <w:r w:rsidR="0044456C">
              <w:rPr>
                <w:sz w:val="22"/>
              </w:rPr>
              <w:t>18</w:t>
            </w:r>
            <w:r w:rsidR="00211A24">
              <w:rPr>
                <w:sz w:val="22"/>
              </w:rPr>
              <w:t xml:space="preserve"> – </w:t>
            </w:r>
            <w:r w:rsidR="0044456C">
              <w:rPr>
                <w:sz w:val="22"/>
              </w:rPr>
              <w:t>20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81F02" w14:textId="77777777" w:rsidR="00F41CAD" w:rsidRPr="000437E9" w:rsidRDefault="0044456C" w:rsidP="00DB4E99">
            <w:pPr>
              <w:rPr>
                <w:sz w:val="22"/>
              </w:rPr>
            </w:pPr>
            <w:r>
              <w:rPr>
                <w:sz w:val="22"/>
              </w:rPr>
              <w:t>Output has minor errors (15</w:t>
            </w:r>
            <w:r w:rsidR="00FE61A9">
              <w:rPr>
                <w:sz w:val="22"/>
              </w:rPr>
              <w:t xml:space="preserve"> – </w:t>
            </w:r>
            <w:r>
              <w:rPr>
                <w:sz w:val="22"/>
              </w:rPr>
              <w:t>17</w:t>
            </w:r>
            <w:r w:rsidR="00F41CAD"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A58A1" w14:textId="77777777" w:rsidR="00F41CAD" w:rsidRPr="000437E9" w:rsidRDefault="00F41CAD" w:rsidP="0044456C">
            <w:pPr>
              <w:rPr>
                <w:sz w:val="22"/>
              </w:rPr>
            </w:pPr>
            <w:r w:rsidRPr="000437E9">
              <w:rPr>
                <w:sz w:val="22"/>
              </w:rPr>
              <w:t>Output has multiple errors (</w:t>
            </w:r>
            <w:r w:rsidR="0044456C">
              <w:rPr>
                <w:sz w:val="22"/>
              </w:rPr>
              <w:t>12 –</w:t>
            </w:r>
            <w:r w:rsidR="002E6EFB">
              <w:rPr>
                <w:sz w:val="22"/>
              </w:rPr>
              <w:t xml:space="preserve"> </w:t>
            </w:r>
            <w:proofErr w:type="gramStart"/>
            <w:r w:rsidR="002E6EFB">
              <w:rPr>
                <w:sz w:val="22"/>
              </w:rPr>
              <w:t>14</w:t>
            </w:r>
            <w:r w:rsidR="0044456C">
              <w:rPr>
                <w:sz w:val="22"/>
              </w:rPr>
              <w:t xml:space="preserve"> </w:t>
            </w:r>
            <w:r w:rsidRPr="000437E9">
              <w:rPr>
                <w:sz w:val="22"/>
              </w:rPr>
              <w:t>)</w:t>
            </w:r>
            <w:proofErr w:type="gramEnd"/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70E94" w14:textId="77777777" w:rsidR="00F41CAD" w:rsidRPr="000437E9" w:rsidRDefault="002E6EFB" w:rsidP="00DB4E99">
            <w:pPr>
              <w:rPr>
                <w:sz w:val="22"/>
              </w:rPr>
            </w:pPr>
            <w:r>
              <w:rPr>
                <w:sz w:val="22"/>
              </w:rPr>
              <w:t>Output is incorrect (10 - 11</w:t>
            </w:r>
            <w:r w:rsidR="00F41CAD" w:rsidRPr="000437E9">
              <w:rPr>
                <w:sz w:val="22"/>
              </w:rPr>
              <w:t>)</w:t>
            </w:r>
          </w:p>
        </w:tc>
      </w:tr>
      <w:tr w:rsidR="00F41CAD" w:rsidRPr="000437E9" w14:paraId="33F834C7" w14:textId="77777777" w:rsidTr="00F41490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EC59C" w14:textId="77777777" w:rsidR="00F41CAD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Design of output</w:t>
            </w:r>
          </w:p>
          <w:p w14:paraId="358FB3AF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(10pts)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D1B63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</w:t>
            </w:r>
            <w:r w:rsidR="001865A5">
              <w:rPr>
                <w:sz w:val="22"/>
              </w:rPr>
              <w:t>displays more than expected (</w:t>
            </w:r>
            <w:r w:rsidR="00C66E57">
              <w:rPr>
                <w:sz w:val="22"/>
              </w:rPr>
              <w:t>10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0847F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Program display</w:t>
            </w:r>
            <w:r w:rsidR="001865A5">
              <w:rPr>
                <w:sz w:val="22"/>
              </w:rPr>
              <w:t>s minimally expected output (8 – 9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7ECAF" w14:textId="77777777" w:rsidR="00F41CAD" w:rsidRPr="000437E9" w:rsidRDefault="00F41CAD" w:rsidP="00635953">
            <w:pPr>
              <w:rPr>
                <w:sz w:val="22"/>
              </w:rPr>
            </w:pPr>
            <w:r w:rsidRPr="000437E9">
              <w:rPr>
                <w:sz w:val="22"/>
              </w:rPr>
              <w:t>Program does not display the required output (</w:t>
            </w:r>
            <w:r w:rsidR="00635953">
              <w:rPr>
                <w:sz w:val="22"/>
              </w:rPr>
              <w:t>6-7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FA274" w14:textId="77777777" w:rsidR="00F41CAD" w:rsidRPr="000437E9" w:rsidRDefault="00635953" w:rsidP="00DB4E99">
            <w:pPr>
              <w:rPr>
                <w:sz w:val="22"/>
              </w:rPr>
            </w:pPr>
            <w:r>
              <w:rPr>
                <w:sz w:val="22"/>
              </w:rPr>
              <w:t>Output is poorly designed (5</w:t>
            </w:r>
            <w:r w:rsidR="00F41CAD" w:rsidRPr="000437E9">
              <w:rPr>
                <w:sz w:val="22"/>
              </w:rPr>
              <w:t>)</w:t>
            </w:r>
          </w:p>
        </w:tc>
      </w:tr>
      <w:tr w:rsidR="00F41CAD" w:rsidRPr="000437E9" w14:paraId="6938A72D" w14:textId="77777777" w:rsidTr="00F41490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D863E" w14:textId="77777777" w:rsidR="00F41CAD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Design of logic</w:t>
            </w:r>
          </w:p>
          <w:p w14:paraId="25E3CB19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33801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is logically well designed </w:t>
            </w:r>
            <w:r w:rsidR="00F53398" w:rsidRPr="000437E9">
              <w:rPr>
                <w:sz w:val="22"/>
              </w:rPr>
              <w:t>(</w:t>
            </w:r>
            <w:r w:rsidR="00F53398">
              <w:rPr>
                <w:sz w:val="22"/>
              </w:rPr>
              <w:t>18 – 20</w:t>
            </w:r>
            <w:r w:rsidR="00F53398"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84180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has slight logic errors that do no </w:t>
            </w:r>
            <w:proofErr w:type="gramStart"/>
            <w:r w:rsidRPr="000437E9">
              <w:rPr>
                <w:sz w:val="22"/>
              </w:rPr>
              <w:t>significantly</w:t>
            </w:r>
            <w:proofErr w:type="gramEnd"/>
            <w:r w:rsidRPr="000437E9">
              <w:rPr>
                <w:sz w:val="22"/>
              </w:rPr>
              <w:t xml:space="preserve"> affect the results </w:t>
            </w:r>
            <w:r w:rsidR="00934CF2">
              <w:rPr>
                <w:sz w:val="22"/>
              </w:rPr>
              <w:t>(15 – 17</w:t>
            </w:r>
            <w:r w:rsidR="00934CF2"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59BC0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has significant logic errors </w:t>
            </w:r>
            <w:r w:rsidR="004938FF" w:rsidRPr="000437E9">
              <w:rPr>
                <w:sz w:val="22"/>
              </w:rPr>
              <w:t>(</w:t>
            </w:r>
            <w:r w:rsidR="004938FF">
              <w:rPr>
                <w:sz w:val="22"/>
              </w:rPr>
              <w:t xml:space="preserve">12 – </w:t>
            </w:r>
            <w:proofErr w:type="gramStart"/>
            <w:r w:rsidR="004938FF">
              <w:rPr>
                <w:sz w:val="22"/>
              </w:rPr>
              <w:t xml:space="preserve">14 </w:t>
            </w:r>
            <w:r w:rsidR="004938FF" w:rsidRPr="000437E9">
              <w:rPr>
                <w:sz w:val="22"/>
              </w:rPr>
              <w:t>)</w:t>
            </w:r>
            <w:proofErr w:type="gramEnd"/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4DCD4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is incorrect </w:t>
            </w:r>
            <w:r w:rsidR="00E27DD4">
              <w:rPr>
                <w:sz w:val="22"/>
              </w:rPr>
              <w:t>(10 - 11</w:t>
            </w:r>
            <w:r w:rsidR="00E27DD4" w:rsidRPr="000437E9">
              <w:rPr>
                <w:sz w:val="22"/>
              </w:rPr>
              <w:t>)</w:t>
            </w:r>
          </w:p>
        </w:tc>
      </w:tr>
      <w:tr w:rsidR="00F41CAD" w:rsidRPr="000437E9" w14:paraId="44127B4E" w14:textId="77777777" w:rsidTr="00F41490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25459" w14:textId="77777777" w:rsidR="00F41CAD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>Standards</w:t>
            </w:r>
          </w:p>
          <w:p w14:paraId="661A9C7E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27686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is stylistically well designed </w:t>
            </w:r>
            <w:r w:rsidR="005C30C1" w:rsidRPr="000437E9">
              <w:rPr>
                <w:sz w:val="22"/>
              </w:rPr>
              <w:t>(</w:t>
            </w:r>
            <w:r w:rsidR="005C30C1">
              <w:rPr>
                <w:sz w:val="22"/>
              </w:rPr>
              <w:t>18 – 20</w:t>
            </w:r>
            <w:r w:rsidR="005C30C1"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9C9F8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Few inappropriate design choices (i.e. poor variable names, improper indentation) </w:t>
            </w:r>
            <w:r w:rsidR="005C30C1">
              <w:rPr>
                <w:sz w:val="22"/>
              </w:rPr>
              <w:t>(15 – 17</w:t>
            </w:r>
            <w:r w:rsidR="005C30C1"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62063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Several inappropriate design choices (i.e. poor variable names, improper indentation) </w:t>
            </w:r>
            <w:r w:rsidR="005C30C1" w:rsidRPr="000437E9">
              <w:rPr>
                <w:sz w:val="22"/>
              </w:rPr>
              <w:t>(</w:t>
            </w:r>
            <w:r w:rsidR="005C30C1">
              <w:rPr>
                <w:sz w:val="22"/>
              </w:rPr>
              <w:t xml:space="preserve">12 – </w:t>
            </w:r>
            <w:proofErr w:type="gramStart"/>
            <w:r w:rsidR="005C30C1">
              <w:rPr>
                <w:sz w:val="22"/>
              </w:rPr>
              <w:t xml:space="preserve">14 </w:t>
            </w:r>
            <w:r w:rsidR="005C30C1" w:rsidRPr="000437E9">
              <w:rPr>
                <w:sz w:val="22"/>
              </w:rPr>
              <w:t>)</w:t>
            </w:r>
            <w:proofErr w:type="gramEnd"/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54204" w14:textId="77777777" w:rsidR="00F41CAD" w:rsidRPr="000437E9" w:rsidRDefault="00F41CAD" w:rsidP="00DB4E99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is poorly written </w:t>
            </w:r>
            <w:r w:rsidR="005C30C1">
              <w:rPr>
                <w:sz w:val="22"/>
              </w:rPr>
              <w:t>(10 - 11</w:t>
            </w:r>
            <w:r w:rsidR="005C30C1" w:rsidRPr="000437E9">
              <w:rPr>
                <w:sz w:val="22"/>
              </w:rPr>
              <w:t>)</w:t>
            </w:r>
          </w:p>
        </w:tc>
      </w:tr>
      <w:tr w:rsidR="00F41CAD" w:rsidRPr="000437E9" w14:paraId="1F6CEA62" w14:textId="77777777" w:rsidTr="00F41490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12FBD" w14:textId="77777777" w:rsidR="00F41CAD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Delivery</w:t>
            </w:r>
          </w:p>
          <w:p w14:paraId="72611550" w14:textId="77777777" w:rsidR="00F41CAD" w:rsidRPr="000437E9" w:rsidRDefault="00F41CAD" w:rsidP="00DB4E99">
            <w:pPr>
              <w:rPr>
                <w:sz w:val="22"/>
              </w:rPr>
            </w:pPr>
            <w:r>
              <w:rPr>
                <w:sz w:val="22"/>
              </w:rPr>
              <w:t>(10pts)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B8BFC" w14:textId="77777777" w:rsidR="00F41CAD" w:rsidRPr="000437E9" w:rsidRDefault="00F41CAD" w:rsidP="00DB4E99">
            <w:pPr>
              <w:rPr>
                <w:sz w:val="22"/>
              </w:rPr>
            </w:pPr>
            <w:r w:rsidRPr="0067543E">
              <w:rPr>
                <w:sz w:val="22"/>
              </w:rPr>
              <w:t>The program was delivered on time.</w:t>
            </w:r>
            <w:r w:rsidR="00965683">
              <w:rPr>
                <w:sz w:val="22"/>
              </w:rPr>
              <w:t xml:space="preserve"> (10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60801" w14:textId="77777777" w:rsidR="00F41CAD" w:rsidRPr="000437E9" w:rsidRDefault="00F41CAD" w:rsidP="00DB4E99">
            <w:pPr>
              <w:rPr>
                <w:sz w:val="22"/>
              </w:rPr>
            </w:pPr>
            <w:r w:rsidRPr="0067543E">
              <w:rPr>
                <w:sz w:val="22"/>
              </w:rPr>
              <w:t xml:space="preserve">The program was delivered within a week of the due date. </w:t>
            </w:r>
            <w:r w:rsidR="00965683">
              <w:rPr>
                <w:sz w:val="22"/>
              </w:rPr>
              <w:t>(8 – 9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DF6D1" w14:textId="77777777" w:rsidR="00F41CAD" w:rsidRPr="000437E9" w:rsidRDefault="00F41CAD" w:rsidP="00DB4E99">
            <w:pPr>
              <w:rPr>
                <w:sz w:val="22"/>
              </w:rPr>
            </w:pPr>
            <w:r w:rsidRPr="0067543E">
              <w:rPr>
                <w:sz w:val="22"/>
              </w:rPr>
              <w:t>The code was within 2 weeks of the due date.</w:t>
            </w:r>
            <w:r w:rsidR="00965683">
              <w:rPr>
                <w:sz w:val="22"/>
              </w:rPr>
              <w:t xml:space="preserve"> (6 – 7</w:t>
            </w:r>
            <w:r w:rsidRPr="000437E9">
              <w:rPr>
                <w:sz w:val="22"/>
              </w:rPr>
              <w:t>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26B58" w14:textId="77777777" w:rsidR="00F41CAD" w:rsidRPr="000437E9" w:rsidRDefault="00F41CAD" w:rsidP="00DB4E99">
            <w:pPr>
              <w:rPr>
                <w:sz w:val="22"/>
              </w:rPr>
            </w:pPr>
            <w:r w:rsidRPr="0067543E">
              <w:rPr>
                <w:sz w:val="22"/>
              </w:rPr>
              <w:t>The code was more than 2 weeks overdue</w:t>
            </w:r>
            <w:r w:rsidR="00965683">
              <w:rPr>
                <w:sz w:val="22"/>
              </w:rPr>
              <w:t xml:space="preserve"> (5</w:t>
            </w:r>
            <w:r w:rsidRPr="000437E9">
              <w:rPr>
                <w:sz w:val="22"/>
              </w:rPr>
              <w:t>)</w:t>
            </w:r>
          </w:p>
        </w:tc>
      </w:tr>
    </w:tbl>
    <w:p w14:paraId="30687C28" w14:textId="77777777" w:rsidR="00F41490" w:rsidRDefault="00F4149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5"/>
        <w:gridCol w:w="6605"/>
      </w:tblGrid>
      <w:tr w:rsidR="005C1BD1" w:rsidRPr="00C942BD" w14:paraId="0E7B5372" w14:textId="77777777" w:rsidTr="00B635A1">
        <w:trPr>
          <w:jc w:val="center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FDA1B" w14:textId="77777777" w:rsidR="005C1BD1" w:rsidRPr="00C942BD" w:rsidRDefault="005C1BD1" w:rsidP="00DB4E99">
            <w:pPr>
              <w:rPr>
                <w:sz w:val="22"/>
                <w:szCs w:val="22"/>
              </w:rPr>
            </w:pPr>
            <w:r>
              <w:t>Topic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13E6" w14:textId="77777777" w:rsidR="005C1BD1" w:rsidRPr="00C942BD" w:rsidRDefault="00BD2232" w:rsidP="00DB4E99">
            <w:pPr>
              <w:rPr>
                <w:sz w:val="22"/>
                <w:szCs w:val="22"/>
              </w:rPr>
            </w:pPr>
            <w:r w:rsidRPr="00BD2232">
              <w:t>Android Development</w:t>
            </w:r>
          </w:p>
        </w:tc>
      </w:tr>
      <w:tr w:rsidR="005C1BD1" w:rsidRPr="00C942BD" w14:paraId="408056C6" w14:textId="77777777" w:rsidTr="00B635A1">
        <w:trPr>
          <w:jc w:val="center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CFDAE" w14:textId="77777777" w:rsidR="005C1BD1" w:rsidRPr="00C942BD" w:rsidRDefault="00B635A1" w:rsidP="00DB4E99">
            <w:pPr>
              <w:rPr>
                <w:sz w:val="22"/>
                <w:szCs w:val="22"/>
              </w:rPr>
            </w:pPr>
            <w:r>
              <w:t xml:space="preserve">Machine Problem </w:t>
            </w:r>
            <w:r w:rsidR="005A74CE">
              <w:t>No.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CB7B4" w14:textId="77777777" w:rsidR="005C1BD1" w:rsidRPr="00C942BD" w:rsidRDefault="00AA3A41" w:rsidP="00DB4E99">
            <w:pPr>
              <w:rPr>
                <w:sz w:val="22"/>
                <w:szCs w:val="22"/>
              </w:rPr>
            </w:pPr>
            <w:r>
              <w:t>1</w:t>
            </w:r>
          </w:p>
        </w:tc>
      </w:tr>
      <w:tr w:rsidR="005C1BD1" w:rsidRPr="00C942BD" w14:paraId="0C6991DF" w14:textId="77777777" w:rsidTr="00B635A1">
        <w:trPr>
          <w:jc w:val="center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B05D" w14:textId="77777777" w:rsidR="005C1BD1" w:rsidRPr="00C942BD" w:rsidRDefault="00B635A1" w:rsidP="00DB4E99">
            <w:pPr>
              <w:rPr>
                <w:sz w:val="22"/>
                <w:szCs w:val="22"/>
              </w:rPr>
            </w:pPr>
            <w:r>
              <w:t>Machine Problem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3AFBC" w14:textId="77777777" w:rsidR="005C1BD1" w:rsidRPr="00C942BD" w:rsidRDefault="00FA4EF7" w:rsidP="00DB4E99">
            <w:pPr>
              <w:rPr>
                <w:b/>
                <w:sz w:val="22"/>
                <w:szCs w:val="22"/>
              </w:rPr>
            </w:pPr>
            <w:r w:rsidRPr="00FA4EF7">
              <w:rPr>
                <w:b/>
              </w:rPr>
              <w:t>Student Information</w:t>
            </w:r>
          </w:p>
        </w:tc>
      </w:tr>
      <w:tr w:rsidR="005C1BD1" w:rsidRPr="00C942BD" w14:paraId="2FCF2D9E" w14:textId="77777777" w:rsidTr="00B635A1">
        <w:trPr>
          <w:jc w:val="center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D1EE" w14:textId="77777777" w:rsidR="005C1BD1" w:rsidRPr="00C942BD" w:rsidRDefault="005C1BD1" w:rsidP="00DB4E99">
            <w:pPr>
              <w:rPr>
                <w:sz w:val="22"/>
                <w:szCs w:val="22"/>
              </w:rPr>
            </w:pPr>
            <w:r>
              <w:lastRenderedPageBreak/>
              <w:t>CLO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B80F6" w14:textId="77777777" w:rsidR="005C1BD1" w:rsidRPr="00C942BD" w:rsidRDefault="000D5231" w:rsidP="00DB4E99">
            <w:pPr>
              <w:rPr>
                <w:b/>
                <w:sz w:val="22"/>
                <w:szCs w:val="22"/>
              </w:rPr>
            </w:pPr>
            <w:r>
              <w:rPr>
                <w:b/>
              </w:rPr>
              <w:t>1, 2, and 3</w:t>
            </w:r>
          </w:p>
        </w:tc>
      </w:tr>
    </w:tbl>
    <w:p w14:paraId="3A15CE7B" w14:textId="77777777" w:rsidR="0043679D" w:rsidRDefault="0043679D">
      <w:pPr>
        <w:jc w:val="both"/>
        <w:rPr>
          <w:lang w:eastAsia="ar-SA"/>
        </w:rPr>
      </w:pPr>
    </w:p>
    <w:p w14:paraId="719F147B" w14:textId="77777777" w:rsidR="00D20D21" w:rsidRDefault="00D20D21" w:rsidP="00D20D21">
      <w:pPr>
        <w:numPr>
          <w:ilvl w:val="0"/>
          <w:numId w:val="44"/>
        </w:numPr>
        <w:jc w:val="both"/>
        <w:rPr>
          <w:b/>
          <w:lang w:eastAsia="ar-SA"/>
        </w:rPr>
      </w:pPr>
      <w:r>
        <w:rPr>
          <w:b/>
          <w:lang w:eastAsia="ar-SA"/>
        </w:rPr>
        <w:t>REFERENCES</w:t>
      </w:r>
    </w:p>
    <w:p w14:paraId="7EE19DAD" w14:textId="77777777" w:rsidR="00D20D21" w:rsidRDefault="00D20D21" w:rsidP="00D20D21">
      <w:pPr>
        <w:jc w:val="both"/>
        <w:rPr>
          <w:b/>
          <w:lang w:eastAsia="ar-SA"/>
        </w:rPr>
      </w:pPr>
    </w:p>
    <w:p w14:paraId="306B04BD" w14:textId="77777777" w:rsidR="00B61661" w:rsidRDefault="00B61661" w:rsidP="00B61661">
      <w:pPr>
        <w:pStyle w:val="ColorfulList-Accent11"/>
        <w:numPr>
          <w:ilvl w:val="0"/>
          <w:numId w:val="46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Horton, J. (2018).</w:t>
      </w:r>
      <w:r>
        <w:rPr>
          <w:rFonts w:ascii="Times New Roman" w:hAnsi="Times New Roman"/>
          <w:i/>
          <w:sz w:val="20"/>
          <w:szCs w:val="20"/>
        </w:rPr>
        <w:t xml:space="preserve"> Android Programming for Beginners: Build in-depth, full-featured Android 9 Pie apps starting from zero programming experience, 2nd Edition. </w:t>
      </w:r>
      <w:proofErr w:type="spellStart"/>
      <w:r>
        <w:rPr>
          <w:rFonts w:ascii="Times New Roman" w:hAnsi="Times New Roman"/>
          <w:i/>
          <w:sz w:val="20"/>
          <w:szCs w:val="20"/>
        </w:rPr>
        <w:t>Packt</w:t>
      </w:r>
      <w:proofErr w:type="spellEnd"/>
      <w:r>
        <w:rPr>
          <w:rFonts w:ascii="Times New Roman" w:hAnsi="Times New Roman"/>
          <w:i/>
          <w:sz w:val="20"/>
          <w:szCs w:val="20"/>
        </w:rPr>
        <w:t xml:space="preserve"> Publishing</w:t>
      </w:r>
    </w:p>
    <w:p w14:paraId="14A18920" w14:textId="77777777" w:rsidR="00B61661" w:rsidRDefault="00B61661" w:rsidP="00B61661">
      <w:pPr>
        <w:pStyle w:val="ColorfulList-Accent11"/>
        <w:numPr>
          <w:ilvl w:val="0"/>
          <w:numId w:val="46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Franceschi, H. J. (2018).</w:t>
      </w:r>
      <w:r>
        <w:rPr>
          <w:rFonts w:ascii="Times New Roman" w:hAnsi="Times New Roman"/>
          <w:i/>
          <w:sz w:val="20"/>
          <w:szCs w:val="20"/>
        </w:rPr>
        <w:t xml:space="preserve"> Android App Development 1st Edition. </w:t>
      </w:r>
    </w:p>
    <w:p w14:paraId="14164886" w14:textId="77777777" w:rsidR="00B61661" w:rsidRDefault="00B61661" w:rsidP="00B61661">
      <w:pPr>
        <w:pStyle w:val="ColorfulList-Accent11"/>
        <w:numPr>
          <w:ilvl w:val="0"/>
          <w:numId w:val="46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Iversen, J., Eierman,</w:t>
      </w:r>
      <w:r>
        <w:rPr>
          <w:rFonts w:ascii="Times New Roman" w:hAnsi="Times New Roman"/>
          <w:i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M. (2018).</w:t>
      </w:r>
      <w:r>
        <w:rPr>
          <w:rFonts w:ascii="Times New Roman" w:hAnsi="Times New Roman"/>
          <w:i/>
          <w:sz w:val="20"/>
          <w:szCs w:val="20"/>
        </w:rPr>
        <w:t xml:space="preserve"> Mobile App Development for iOS and Android, Edition 2.0. Prospect Press, Inc.</w:t>
      </w:r>
    </w:p>
    <w:p w14:paraId="35E9037D" w14:textId="77777777" w:rsidR="00B61661" w:rsidRDefault="00B61661" w:rsidP="00B61661">
      <w:pPr>
        <w:pStyle w:val="ColorfulList-Accent11"/>
        <w:numPr>
          <w:ilvl w:val="0"/>
          <w:numId w:val="46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Phillips, B., Stewart, C., Marsicano, K. (2017).</w:t>
      </w:r>
      <w:r>
        <w:rPr>
          <w:rFonts w:ascii="Times New Roman" w:hAnsi="Times New Roman"/>
          <w:i/>
          <w:sz w:val="20"/>
          <w:szCs w:val="20"/>
        </w:rPr>
        <w:t xml:space="preserve"> Android Programming: The Big Nerd Ranch Guide (3rd Edition) (Big Nerd Ranch Guides) 3rd Edition. </w:t>
      </w:r>
    </w:p>
    <w:p w14:paraId="47379ED6" w14:textId="77777777" w:rsidR="00B61661" w:rsidRDefault="00B61661" w:rsidP="00B61661">
      <w:pPr>
        <w:pStyle w:val="ColorfulList-Accent11"/>
        <w:numPr>
          <w:ilvl w:val="0"/>
          <w:numId w:val="46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Dawn, G. (2017).</w:t>
      </w:r>
      <w:r>
        <w:rPr>
          <w:rFonts w:ascii="Times New Roman" w:hAnsi="Times New Roman"/>
          <w:i/>
          <w:sz w:val="20"/>
          <w:szCs w:val="20"/>
        </w:rPr>
        <w:t xml:space="preserve"> Head First Android Development: A Brain-Friendly Guide. O' Reilly Media, Inc.</w:t>
      </w:r>
    </w:p>
    <w:p w14:paraId="3BD55C12" w14:textId="77777777" w:rsidR="00B61661" w:rsidRDefault="00B61661" w:rsidP="00B61661">
      <w:pPr>
        <w:pStyle w:val="ColorfulList-Accent11"/>
        <w:numPr>
          <w:ilvl w:val="0"/>
          <w:numId w:val="46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0"/>
          <w:szCs w:val="20"/>
        </w:rPr>
      </w:pPr>
      <w:proofErr w:type="spellStart"/>
      <w:r>
        <w:rPr>
          <w:rFonts w:ascii="Times New Roman" w:hAnsi="Times New Roman"/>
          <w:sz w:val="20"/>
          <w:szCs w:val="20"/>
        </w:rPr>
        <w:t>Drongelen</w:t>
      </w:r>
      <w:proofErr w:type="spellEnd"/>
      <w:r>
        <w:rPr>
          <w:rFonts w:ascii="Times New Roman" w:hAnsi="Times New Roman"/>
          <w:sz w:val="20"/>
          <w:szCs w:val="20"/>
        </w:rPr>
        <w:t>, M., Dennis, A., Garabedian, R. (2017).</w:t>
      </w:r>
      <w:r>
        <w:rPr>
          <w:rFonts w:ascii="Times New Roman" w:hAnsi="Times New Roman"/>
          <w:i/>
          <w:sz w:val="20"/>
          <w:szCs w:val="20"/>
        </w:rPr>
        <w:t xml:space="preserve"> Lean Mobile App Development: Apply Lean startup methodologies to develop successful iOS and Android apps. </w:t>
      </w:r>
      <w:proofErr w:type="spellStart"/>
      <w:r>
        <w:rPr>
          <w:rFonts w:ascii="Times New Roman" w:hAnsi="Times New Roman"/>
          <w:i/>
          <w:sz w:val="20"/>
          <w:szCs w:val="20"/>
        </w:rPr>
        <w:t>Packt</w:t>
      </w:r>
      <w:proofErr w:type="spellEnd"/>
      <w:r>
        <w:rPr>
          <w:rFonts w:ascii="Times New Roman" w:hAnsi="Times New Roman"/>
          <w:i/>
          <w:sz w:val="20"/>
          <w:szCs w:val="20"/>
        </w:rPr>
        <w:t xml:space="preserve"> Publishing</w:t>
      </w:r>
    </w:p>
    <w:p w14:paraId="033A00B3" w14:textId="77777777" w:rsidR="00B61661" w:rsidRDefault="00B61661" w:rsidP="00B61661">
      <w:pPr>
        <w:pStyle w:val="ColorfulList-Accent11"/>
        <w:numPr>
          <w:ilvl w:val="0"/>
          <w:numId w:val="46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Miller, C. (2016), </w:t>
      </w:r>
      <w:r>
        <w:rPr>
          <w:rFonts w:ascii="Times New Roman" w:hAnsi="Times New Roman"/>
          <w:i/>
          <w:sz w:val="20"/>
          <w:szCs w:val="20"/>
        </w:rPr>
        <w:t>Cross-platform Localization for Native Mobile Apps with Xamarin</w:t>
      </w:r>
    </w:p>
    <w:p w14:paraId="6339848E" w14:textId="77777777" w:rsidR="00B61661" w:rsidRDefault="00B61661" w:rsidP="00B61661">
      <w:pPr>
        <w:pStyle w:val="ColorfulList-Accent11"/>
        <w:numPr>
          <w:ilvl w:val="0"/>
          <w:numId w:val="46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Beer, Paula(2015), </w:t>
      </w:r>
      <w:r>
        <w:rPr>
          <w:rFonts w:ascii="Times New Roman" w:hAnsi="Times New Roman"/>
          <w:i/>
          <w:sz w:val="20"/>
          <w:szCs w:val="20"/>
        </w:rPr>
        <w:t>Hello app inventor: android programming for kids and the rest of us.</w:t>
      </w:r>
    </w:p>
    <w:p w14:paraId="309F17E7" w14:textId="77777777" w:rsidR="00B61661" w:rsidRDefault="00B61661" w:rsidP="00B61661">
      <w:pPr>
        <w:pStyle w:val="ColorfulList-Accent11"/>
        <w:numPr>
          <w:ilvl w:val="0"/>
          <w:numId w:val="46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Deborah Gonzalez (2015), </w:t>
      </w:r>
      <w:r>
        <w:rPr>
          <w:rFonts w:ascii="Times New Roman" w:hAnsi="Times New Roman"/>
          <w:i/>
          <w:sz w:val="20"/>
          <w:szCs w:val="20"/>
        </w:rPr>
        <w:t>Managing Online Risk: Apps, Mobile, And Social Media Security</w:t>
      </w:r>
    </w:p>
    <w:p w14:paraId="6264BB01" w14:textId="77777777" w:rsidR="00D20D21" w:rsidRDefault="00D20D21" w:rsidP="00D20D21">
      <w:pPr>
        <w:pStyle w:val="Default"/>
      </w:pPr>
      <w:r>
        <w:rPr>
          <w:lang w:val="en-PH"/>
        </w:rPr>
        <w:t xml:space="preserve"> </w:t>
      </w:r>
    </w:p>
    <w:p w14:paraId="4D66F725" w14:textId="77777777" w:rsidR="00D20D21" w:rsidRDefault="00D20D21" w:rsidP="00D20D21">
      <w:pPr>
        <w:pStyle w:val="MediumGrid21"/>
        <w:ind w:left="360"/>
        <w:rPr>
          <w:rFonts w:ascii="Times New Roman" w:hAnsi="Times New Roman" w:cs="Times New Roman"/>
          <w:color w:val="auto"/>
          <w:sz w:val="18"/>
          <w:szCs w:val="18"/>
        </w:rPr>
      </w:pPr>
      <w:r>
        <w:rPr>
          <w:rFonts w:ascii="Times New Roman" w:hAnsi="Times New Roman" w:cs="Times New Roman"/>
          <w:color w:val="auto"/>
          <w:sz w:val="18"/>
          <w:szCs w:val="18"/>
        </w:rPr>
        <w:t>Online Sources:</w:t>
      </w:r>
    </w:p>
    <w:p w14:paraId="022421DC" w14:textId="77777777" w:rsidR="00D20D21" w:rsidRDefault="00D20D21" w:rsidP="00D20D21">
      <w:pPr>
        <w:ind w:left="360"/>
        <w:rPr>
          <w:bCs/>
          <w:i/>
          <w:noProof/>
          <w:sz w:val="18"/>
          <w:szCs w:val="18"/>
          <w:lang w:val="en-IE"/>
        </w:rPr>
      </w:pPr>
      <w:hyperlink r:id="rId8" w:history="1">
        <w:r>
          <w:rPr>
            <w:rStyle w:val="Hyperlink"/>
            <w:bCs/>
            <w:i/>
            <w:noProof/>
            <w:sz w:val="18"/>
            <w:szCs w:val="18"/>
            <w:lang w:val="en-IE"/>
          </w:rPr>
          <w:t>http://www.developer.android.com</w:t>
        </w:r>
      </w:hyperlink>
    </w:p>
    <w:p w14:paraId="3F33991D" w14:textId="77777777" w:rsidR="00D20D21" w:rsidRDefault="00D20D21" w:rsidP="00D20D21">
      <w:pPr>
        <w:pStyle w:val="MediumGrid21"/>
        <w:ind w:left="360"/>
        <w:rPr>
          <w:rFonts w:ascii="Times New Roman" w:hAnsi="Times New Roman" w:cs="Times New Roman"/>
          <w:bCs/>
          <w:i/>
          <w:noProof/>
          <w:color w:val="0000FF"/>
          <w:sz w:val="18"/>
          <w:szCs w:val="18"/>
          <w:u w:val="single"/>
          <w:lang w:val="en-IE"/>
        </w:rPr>
      </w:pPr>
      <w:r>
        <w:rPr>
          <w:rStyle w:val="Hyperlink"/>
          <w:rFonts w:ascii="Times New Roman" w:hAnsi="Times New Roman" w:cs="Times New Roman"/>
          <w:i/>
        </w:rPr>
        <w:t>http://www.android.com</w:t>
      </w:r>
    </w:p>
    <w:p w14:paraId="3985BD1D" w14:textId="77777777" w:rsidR="00D20D21" w:rsidRDefault="00D20D21" w:rsidP="00D20D21">
      <w:pPr>
        <w:pStyle w:val="MediumGrid21"/>
        <w:ind w:left="360"/>
        <w:rPr>
          <w:rStyle w:val="Hyperlink"/>
        </w:rPr>
      </w:pPr>
      <w:hyperlink r:id="rId9" w:history="1">
        <w:r>
          <w:rPr>
            <w:rStyle w:val="Hyperlink"/>
            <w:rFonts w:ascii="Times New Roman" w:hAnsi="Times New Roman" w:cs="Times New Roman"/>
            <w:i/>
          </w:rPr>
          <w:t>http://www.onefeu.instructure.com</w:t>
        </w:r>
      </w:hyperlink>
    </w:p>
    <w:p w14:paraId="5AB4C844" w14:textId="77777777" w:rsidR="00D20D21" w:rsidRDefault="00D20D21" w:rsidP="00D20D21">
      <w:pPr>
        <w:pStyle w:val="MediumGrid21"/>
        <w:ind w:left="360"/>
      </w:pPr>
    </w:p>
    <w:p w14:paraId="6473C486" w14:textId="77777777" w:rsidR="00D20D21" w:rsidRDefault="00D20D21" w:rsidP="00D20D21">
      <w:pPr>
        <w:pStyle w:val="MediumGrid21"/>
        <w:ind w:left="360"/>
        <w:rPr>
          <w:rFonts w:ascii="Times New Roman" w:hAnsi="Times New Roman" w:cs="Times New Roman"/>
          <w:color w:val="0000FF"/>
          <w:u w:val="single"/>
        </w:rPr>
      </w:pPr>
      <w:r>
        <w:rPr>
          <w:rFonts w:ascii="Times New Roman" w:hAnsi="Times New Roman"/>
          <w:color w:val="auto"/>
          <w:sz w:val="18"/>
          <w:szCs w:val="16"/>
        </w:rPr>
        <w:t xml:space="preserve">Courseware Materials available at </w:t>
      </w:r>
      <w:r>
        <w:rPr>
          <w:rStyle w:val="Hyperlink"/>
          <w:rFonts w:ascii="Times New Roman" w:hAnsi="Times New Roman" w:cs="Times New Roman"/>
        </w:rPr>
        <w:t>http://www.onefeu.instructure.com</w:t>
      </w:r>
    </w:p>
    <w:p w14:paraId="48473121" w14:textId="77777777" w:rsidR="00D275B5" w:rsidRPr="00A141A3" w:rsidRDefault="00D275B5" w:rsidP="00B61661">
      <w:pPr>
        <w:ind w:left="360"/>
        <w:jc w:val="both"/>
        <w:rPr>
          <w:lang w:eastAsia="ar-SA"/>
        </w:rPr>
      </w:pPr>
    </w:p>
    <w:sectPr w:rsidR="00D275B5" w:rsidRPr="00A141A3">
      <w:pgSz w:w="12240" w:h="15840" w:code="1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C92F3B" w14:textId="77777777" w:rsidR="005B37FC" w:rsidRDefault="005B37FC">
      <w:r>
        <w:separator/>
      </w:r>
    </w:p>
  </w:endnote>
  <w:endnote w:type="continuationSeparator" w:id="0">
    <w:p w14:paraId="457E83F7" w14:textId="77777777" w:rsidR="005B37FC" w:rsidRDefault="005B3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E45A99" w14:textId="77777777" w:rsidR="005B37FC" w:rsidRDefault="005B37FC">
      <w:r>
        <w:separator/>
      </w:r>
    </w:p>
  </w:footnote>
  <w:footnote w:type="continuationSeparator" w:id="0">
    <w:p w14:paraId="538C64AA" w14:textId="77777777" w:rsidR="005B37FC" w:rsidRDefault="005B37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lowerLetter"/>
      <w:lvlText w:val="%1.)"/>
      <w:lvlJc w:val="left"/>
      <w:pPr>
        <w:tabs>
          <w:tab w:val="num" w:pos="780"/>
        </w:tabs>
        <w:ind w:left="780" w:hanging="360"/>
      </w:pPr>
    </w:lvl>
  </w:abstractNum>
  <w:abstractNum w:abstractNumId="3" w15:restartNumberingAfterBreak="0">
    <w:nsid w:val="00000004"/>
    <w:multiLevelType w:val="multilevel"/>
    <w:tmpl w:val="B6126E94"/>
    <w:name w:val="WW8Num5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upperRoman"/>
      <w:lvlText w:val="%2&gt;"/>
      <w:lvlJc w:val="left"/>
      <w:pPr>
        <w:ind w:left="1800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21359"/>
    <w:multiLevelType w:val="hybridMultilevel"/>
    <w:tmpl w:val="F9C244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969DD"/>
    <w:multiLevelType w:val="hybridMultilevel"/>
    <w:tmpl w:val="142C3B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996E5A"/>
    <w:multiLevelType w:val="hybridMultilevel"/>
    <w:tmpl w:val="7CF8C3E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C04147"/>
    <w:multiLevelType w:val="hybridMultilevel"/>
    <w:tmpl w:val="F97807EC"/>
    <w:lvl w:ilvl="0" w:tplc="5BD45ED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CC2BF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D4A641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C04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42309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386D0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56CE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5EC84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43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65EA7"/>
    <w:multiLevelType w:val="hybridMultilevel"/>
    <w:tmpl w:val="A1E0B416"/>
    <w:lvl w:ilvl="0" w:tplc="29C4BB08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15882967"/>
    <w:multiLevelType w:val="hybridMultilevel"/>
    <w:tmpl w:val="118C84C0"/>
    <w:lvl w:ilvl="0" w:tplc="3BFE12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E477F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92DF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40085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8F0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D23E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3877C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0212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284B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60D6B"/>
    <w:multiLevelType w:val="hybridMultilevel"/>
    <w:tmpl w:val="E46CA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E2EFC"/>
    <w:multiLevelType w:val="hybridMultilevel"/>
    <w:tmpl w:val="3DAC6FFE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284C"/>
    <w:multiLevelType w:val="hybridMultilevel"/>
    <w:tmpl w:val="FC028A64"/>
    <w:lvl w:ilvl="0" w:tplc="06BA772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200058DB"/>
    <w:multiLevelType w:val="hybridMultilevel"/>
    <w:tmpl w:val="1616AFC0"/>
    <w:lvl w:ilvl="0" w:tplc="C8F88D3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E09C7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BA29C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FC79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C6A31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96412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A0C1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8682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F6106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30764"/>
    <w:multiLevelType w:val="hybridMultilevel"/>
    <w:tmpl w:val="4F40B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495948"/>
    <w:multiLevelType w:val="hybridMultilevel"/>
    <w:tmpl w:val="00865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584103"/>
    <w:multiLevelType w:val="hybridMultilevel"/>
    <w:tmpl w:val="9648E3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70B66"/>
    <w:multiLevelType w:val="hybridMultilevel"/>
    <w:tmpl w:val="6654F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47605"/>
    <w:multiLevelType w:val="multilevel"/>
    <w:tmpl w:val="DB9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2"/>
      <w:numFmt w:val="upperRoman"/>
      <w:lvlText w:val="%2&gt;"/>
      <w:lvlJc w:val="left"/>
      <w:pPr>
        <w:ind w:left="2160" w:hanging="720"/>
      </w:pPr>
    </w:lvl>
    <w:lvl w:ilvl="2">
      <w:start w:val="1"/>
      <w:numFmt w:val="upperLetter"/>
      <w:lvlText w:val="%3."/>
      <w:lvlJc w:val="left"/>
      <w:pPr>
        <w:ind w:left="2520" w:hanging="360"/>
      </w:p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FB3229"/>
    <w:multiLevelType w:val="hybridMultilevel"/>
    <w:tmpl w:val="393E69DC"/>
    <w:lvl w:ilvl="0" w:tplc="A7725C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9456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E821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FE4D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FEEA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964F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5246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6E87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12CB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470699"/>
    <w:multiLevelType w:val="hybridMultilevel"/>
    <w:tmpl w:val="71A41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1103DE"/>
    <w:multiLevelType w:val="hybridMultilevel"/>
    <w:tmpl w:val="7B923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A474D2"/>
    <w:multiLevelType w:val="hybridMultilevel"/>
    <w:tmpl w:val="CC9623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FD29D3"/>
    <w:multiLevelType w:val="hybridMultilevel"/>
    <w:tmpl w:val="651073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ED1919"/>
    <w:multiLevelType w:val="hybridMultilevel"/>
    <w:tmpl w:val="14B4AF90"/>
    <w:lvl w:ilvl="0" w:tplc="D27C82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84B3E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2C6C1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68CD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3491D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68196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DC4F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3C3D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12159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F81260"/>
    <w:multiLevelType w:val="hybridMultilevel"/>
    <w:tmpl w:val="8488C5C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B2A5B3D"/>
    <w:multiLevelType w:val="hybridMultilevel"/>
    <w:tmpl w:val="E8523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647410"/>
    <w:multiLevelType w:val="hybridMultilevel"/>
    <w:tmpl w:val="979CE68E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B8917FB"/>
    <w:multiLevelType w:val="hybridMultilevel"/>
    <w:tmpl w:val="5A8C1F7C"/>
    <w:lvl w:ilvl="0" w:tplc="FFD8B2B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4BC87949"/>
    <w:multiLevelType w:val="hybridMultilevel"/>
    <w:tmpl w:val="65F00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F227EE"/>
    <w:multiLevelType w:val="hybridMultilevel"/>
    <w:tmpl w:val="452635F4"/>
    <w:lvl w:ilvl="0" w:tplc="04090001">
      <w:start w:val="1"/>
      <w:numFmt w:val="bullet"/>
      <w:lvlText w:val=""/>
      <w:lvlJc w:val="left"/>
      <w:pPr>
        <w:ind w:left="2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8" w:hanging="360"/>
      </w:pPr>
      <w:rPr>
        <w:rFonts w:ascii="Wingdings" w:hAnsi="Wingdings" w:hint="default"/>
      </w:rPr>
    </w:lvl>
  </w:abstractNum>
  <w:abstractNum w:abstractNumId="31" w15:restartNumberingAfterBreak="0">
    <w:nsid w:val="528A334B"/>
    <w:multiLevelType w:val="hybridMultilevel"/>
    <w:tmpl w:val="F0B4C388"/>
    <w:lvl w:ilvl="0" w:tplc="B7A6D27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9C9AF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2EAF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766AC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D6250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36313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D66C7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E45FC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36647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53D55CD2"/>
    <w:multiLevelType w:val="hybridMultilevel"/>
    <w:tmpl w:val="5C02443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E4722A7"/>
    <w:multiLevelType w:val="hybridMultilevel"/>
    <w:tmpl w:val="496E77D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F3F3D6C"/>
    <w:multiLevelType w:val="hybridMultilevel"/>
    <w:tmpl w:val="BB08C40E"/>
    <w:lvl w:ilvl="0" w:tplc="EF7CEE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6E1DC7"/>
    <w:multiLevelType w:val="singleLevel"/>
    <w:tmpl w:val="4544D818"/>
    <w:lvl w:ilvl="0">
      <w:start w:val="1"/>
      <w:numFmt w:val="upperRoman"/>
      <w:pStyle w:val="Heading6"/>
      <w:lvlText w:val="%1.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/>
        <w:i w:val="0"/>
      </w:rPr>
    </w:lvl>
  </w:abstractNum>
  <w:abstractNum w:abstractNumId="36" w15:restartNumberingAfterBreak="0">
    <w:nsid w:val="63B42B01"/>
    <w:multiLevelType w:val="hybridMultilevel"/>
    <w:tmpl w:val="5A7CB1A6"/>
    <w:lvl w:ilvl="0" w:tplc="E5405E80">
      <w:start w:val="1"/>
      <w:numFmt w:val="upperRoman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78079B8"/>
    <w:multiLevelType w:val="hybridMultilevel"/>
    <w:tmpl w:val="6FDCE2D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FE27C3"/>
    <w:multiLevelType w:val="hybridMultilevel"/>
    <w:tmpl w:val="37783E6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9373254"/>
    <w:multiLevelType w:val="hybridMultilevel"/>
    <w:tmpl w:val="2D58F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8063F8"/>
    <w:multiLevelType w:val="hybridMultilevel"/>
    <w:tmpl w:val="28E42C02"/>
    <w:lvl w:ilvl="0" w:tplc="BAE4654C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7A43052"/>
    <w:multiLevelType w:val="hybridMultilevel"/>
    <w:tmpl w:val="0D02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EC3B4C"/>
    <w:multiLevelType w:val="hybridMultilevel"/>
    <w:tmpl w:val="113A2DA8"/>
    <w:lvl w:ilvl="0" w:tplc="9B50E6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221DB3"/>
    <w:multiLevelType w:val="hybridMultilevel"/>
    <w:tmpl w:val="1AD4936A"/>
    <w:lvl w:ilvl="0" w:tplc="F3721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A4D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70A6EA">
      <w:start w:val="578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04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36AA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325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404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261E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9409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94518546">
    <w:abstractNumId w:val="35"/>
  </w:num>
  <w:num w:numId="2" w16cid:durableId="1160388315">
    <w:abstractNumId w:val="36"/>
  </w:num>
  <w:num w:numId="3" w16cid:durableId="1913150786">
    <w:abstractNumId w:val="40"/>
  </w:num>
  <w:num w:numId="4" w16cid:durableId="2111462355">
    <w:abstractNumId w:val="28"/>
  </w:num>
  <w:num w:numId="5" w16cid:durableId="1939020144">
    <w:abstractNumId w:val="8"/>
  </w:num>
  <w:num w:numId="6" w16cid:durableId="621690072">
    <w:abstractNumId w:val="0"/>
  </w:num>
  <w:num w:numId="7" w16cid:durableId="1893075896">
    <w:abstractNumId w:val="1"/>
  </w:num>
  <w:num w:numId="8" w16cid:durableId="1196893691">
    <w:abstractNumId w:val="2"/>
  </w:num>
  <w:num w:numId="9" w16cid:durableId="1129667306">
    <w:abstractNumId w:val="3"/>
  </w:num>
  <w:num w:numId="10" w16cid:durableId="401762068">
    <w:abstractNumId w:val="13"/>
  </w:num>
  <w:num w:numId="11" w16cid:durableId="770395547">
    <w:abstractNumId w:val="7"/>
  </w:num>
  <w:num w:numId="12" w16cid:durableId="1848443904">
    <w:abstractNumId w:val="24"/>
  </w:num>
  <w:num w:numId="13" w16cid:durableId="583533731">
    <w:abstractNumId w:val="9"/>
  </w:num>
  <w:num w:numId="14" w16cid:durableId="309868912">
    <w:abstractNumId w:val="11"/>
  </w:num>
  <w:num w:numId="15" w16cid:durableId="859049894">
    <w:abstractNumId w:val="19"/>
  </w:num>
  <w:num w:numId="16" w16cid:durableId="304433607">
    <w:abstractNumId w:val="43"/>
  </w:num>
  <w:num w:numId="17" w16cid:durableId="514853925">
    <w:abstractNumId w:val="16"/>
  </w:num>
  <w:num w:numId="18" w16cid:durableId="152793442">
    <w:abstractNumId w:val="33"/>
  </w:num>
  <w:num w:numId="19" w16cid:durableId="2116752329">
    <w:abstractNumId w:val="6"/>
  </w:num>
  <w:num w:numId="20" w16cid:durableId="1114524263">
    <w:abstractNumId w:val="23"/>
  </w:num>
  <w:num w:numId="21" w16cid:durableId="657419974">
    <w:abstractNumId w:val="4"/>
  </w:num>
  <w:num w:numId="22" w16cid:durableId="1726639051">
    <w:abstractNumId w:val="37"/>
  </w:num>
  <w:num w:numId="23" w16cid:durableId="728917694">
    <w:abstractNumId w:val="27"/>
  </w:num>
  <w:num w:numId="24" w16cid:durableId="1340429015">
    <w:abstractNumId w:val="38"/>
  </w:num>
  <w:num w:numId="25" w16cid:durableId="1127119961">
    <w:abstractNumId w:val="32"/>
  </w:num>
  <w:num w:numId="26" w16cid:durableId="894586586">
    <w:abstractNumId w:val="31"/>
  </w:num>
  <w:num w:numId="27" w16cid:durableId="885919514">
    <w:abstractNumId w:val="20"/>
  </w:num>
  <w:num w:numId="28" w16cid:durableId="234972425">
    <w:abstractNumId w:val="30"/>
  </w:num>
  <w:num w:numId="29" w16cid:durableId="1765613104">
    <w:abstractNumId w:val="22"/>
  </w:num>
  <w:num w:numId="30" w16cid:durableId="1007175784">
    <w:abstractNumId w:val="5"/>
  </w:num>
  <w:num w:numId="31" w16cid:durableId="1999650457">
    <w:abstractNumId w:val="10"/>
  </w:num>
  <w:num w:numId="32" w16cid:durableId="920412015">
    <w:abstractNumId w:val="29"/>
  </w:num>
  <w:num w:numId="33" w16cid:durableId="2027779605">
    <w:abstractNumId w:val="3"/>
    <w:lvlOverride w:ilvl="0">
      <w:startOverride w:val="5"/>
    </w:lvlOverride>
  </w:num>
  <w:num w:numId="34" w16cid:durableId="1377855915">
    <w:abstractNumId w:val="26"/>
  </w:num>
  <w:num w:numId="35" w16cid:durableId="232275328">
    <w:abstractNumId w:val="34"/>
  </w:num>
  <w:num w:numId="36" w16cid:durableId="679509542">
    <w:abstractNumId w:val="42"/>
  </w:num>
  <w:num w:numId="37" w16cid:durableId="1127165202">
    <w:abstractNumId w:val="17"/>
  </w:num>
  <w:num w:numId="38" w16cid:durableId="1012488913">
    <w:abstractNumId w:val="15"/>
  </w:num>
  <w:num w:numId="39" w16cid:durableId="124021306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67679421">
    <w:abstractNumId w:val="39"/>
  </w:num>
  <w:num w:numId="41" w16cid:durableId="842208443">
    <w:abstractNumId w:val="25"/>
  </w:num>
  <w:num w:numId="42" w16cid:durableId="29496330">
    <w:abstractNumId w:val="12"/>
  </w:num>
  <w:num w:numId="43" w16cid:durableId="167213938">
    <w:abstractNumId w:val="21"/>
  </w:num>
  <w:num w:numId="44" w16cid:durableId="87972695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5" w16cid:durableId="1579827541">
    <w:abstractNumId w:val="18"/>
    <w:lvlOverride w:ilvl="0"/>
    <w:lvlOverride w:ilvl="1">
      <w:startOverride w:val="2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6" w16cid:durableId="664481109">
    <w:abstractNumId w:val="41"/>
  </w:num>
  <w:num w:numId="47" w16cid:durableId="30810738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93"/>
    <w:rsid w:val="0000518C"/>
    <w:rsid w:val="00014997"/>
    <w:rsid w:val="00016F83"/>
    <w:rsid w:val="000406D1"/>
    <w:rsid w:val="00047931"/>
    <w:rsid w:val="00054157"/>
    <w:rsid w:val="000612A5"/>
    <w:rsid w:val="00062B0F"/>
    <w:rsid w:val="000708AD"/>
    <w:rsid w:val="00080C74"/>
    <w:rsid w:val="00087AC4"/>
    <w:rsid w:val="00092BC4"/>
    <w:rsid w:val="00094D09"/>
    <w:rsid w:val="000A22CD"/>
    <w:rsid w:val="000A25D1"/>
    <w:rsid w:val="000B34B9"/>
    <w:rsid w:val="000B3B5D"/>
    <w:rsid w:val="000B7CFC"/>
    <w:rsid w:val="000C013C"/>
    <w:rsid w:val="000D186B"/>
    <w:rsid w:val="000D2DA0"/>
    <w:rsid w:val="000D5231"/>
    <w:rsid w:val="000E75F3"/>
    <w:rsid w:val="000F2A57"/>
    <w:rsid w:val="000F3BE1"/>
    <w:rsid w:val="000F74AD"/>
    <w:rsid w:val="001003D5"/>
    <w:rsid w:val="00100992"/>
    <w:rsid w:val="00101359"/>
    <w:rsid w:val="001131D3"/>
    <w:rsid w:val="00123ED6"/>
    <w:rsid w:val="00125A65"/>
    <w:rsid w:val="00133692"/>
    <w:rsid w:val="00135774"/>
    <w:rsid w:val="00136CBF"/>
    <w:rsid w:val="00141347"/>
    <w:rsid w:val="00141C50"/>
    <w:rsid w:val="00161BD4"/>
    <w:rsid w:val="001644FD"/>
    <w:rsid w:val="00164FB6"/>
    <w:rsid w:val="00167556"/>
    <w:rsid w:val="00170A6A"/>
    <w:rsid w:val="00177BFF"/>
    <w:rsid w:val="001865A5"/>
    <w:rsid w:val="00191E05"/>
    <w:rsid w:val="001B7F2E"/>
    <w:rsid w:val="001C6E5A"/>
    <w:rsid w:val="001C7040"/>
    <w:rsid w:val="001D15C5"/>
    <w:rsid w:val="001D1A51"/>
    <w:rsid w:val="001E2747"/>
    <w:rsid w:val="001F1CD9"/>
    <w:rsid w:val="001F3AD0"/>
    <w:rsid w:val="00200171"/>
    <w:rsid w:val="0020039A"/>
    <w:rsid w:val="00211A24"/>
    <w:rsid w:val="0021560B"/>
    <w:rsid w:val="00217053"/>
    <w:rsid w:val="00217535"/>
    <w:rsid w:val="00225C9D"/>
    <w:rsid w:val="0023152C"/>
    <w:rsid w:val="00243984"/>
    <w:rsid w:val="00256AF9"/>
    <w:rsid w:val="00273B5D"/>
    <w:rsid w:val="0027439B"/>
    <w:rsid w:val="00275584"/>
    <w:rsid w:val="00276B54"/>
    <w:rsid w:val="002803E0"/>
    <w:rsid w:val="00281BF0"/>
    <w:rsid w:val="00283244"/>
    <w:rsid w:val="0029093E"/>
    <w:rsid w:val="0029328B"/>
    <w:rsid w:val="00293DCD"/>
    <w:rsid w:val="00296137"/>
    <w:rsid w:val="002A293F"/>
    <w:rsid w:val="002A3156"/>
    <w:rsid w:val="002A74AB"/>
    <w:rsid w:val="002C04D6"/>
    <w:rsid w:val="002C3A27"/>
    <w:rsid w:val="002C6618"/>
    <w:rsid w:val="002E6EFB"/>
    <w:rsid w:val="002F73D3"/>
    <w:rsid w:val="00300FCE"/>
    <w:rsid w:val="003058E5"/>
    <w:rsid w:val="003116C9"/>
    <w:rsid w:val="00314A79"/>
    <w:rsid w:val="003217F3"/>
    <w:rsid w:val="00331DE9"/>
    <w:rsid w:val="00336C8D"/>
    <w:rsid w:val="00341399"/>
    <w:rsid w:val="003441D9"/>
    <w:rsid w:val="003524EC"/>
    <w:rsid w:val="00354DD1"/>
    <w:rsid w:val="00355136"/>
    <w:rsid w:val="00356A79"/>
    <w:rsid w:val="003743AC"/>
    <w:rsid w:val="00380564"/>
    <w:rsid w:val="00380D5D"/>
    <w:rsid w:val="00381BB4"/>
    <w:rsid w:val="003913D1"/>
    <w:rsid w:val="00391691"/>
    <w:rsid w:val="003B130D"/>
    <w:rsid w:val="003B5437"/>
    <w:rsid w:val="003D585A"/>
    <w:rsid w:val="003F026F"/>
    <w:rsid w:val="004013F5"/>
    <w:rsid w:val="004022AC"/>
    <w:rsid w:val="0041570E"/>
    <w:rsid w:val="00415F9E"/>
    <w:rsid w:val="00416890"/>
    <w:rsid w:val="004172E9"/>
    <w:rsid w:val="00426E93"/>
    <w:rsid w:val="00434DE7"/>
    <w:rsid w:val="0043679D"/>
    <w:rsid w:val="0044456C"/>
    <w:rsid w:val="004446AF"/>
    <w:rsid w:val="00444F14"/>
    <w:rsid w:val="00447F05"/>
    <w:rsid w:val="00461FEE"/>
    <w:rsid w:val="0046218C"/>
    <w:rsid w:val="004622C2"/>
    <w:rsid w:val="004653B2"/>
    <w:rsid w:val="00473469"/>
    <w:rsid w:val="004741E8"/>
    <w:rsid w:val="00481A03"/>
    <w:rsid w:val="004820D3"/>
    <w:rsid w:val="004852C2"/>
    <w:rsid w:val="004872AD"/>
    <w:rsid w:val="004907D2"/>
    <w:rsid w:val="004938FF"/>
    <w:rsid w:val="004A03C6"/>
    <w:rsid w:val="004A3A78"/>
    <w:rsid w:val="004A45CB"/>
    <w:rsid w:val="004A71CC"/>
    <w:rsid w:val="004C4E4E"/>
    <w:rsid w:val="004C6804"/>
    <w:rsid w:val="004D0700"/>
    <w:rsid w:val="004D3AC5"/>
    <w:rsid w:val="004E4A79"/>
    <w:rsid w:val="00514F8F"/>
    <w:rsid w:val="0052392D"/>
    <w:rsid w:val="00535A2D"/>
    <w:rsid w:val="005365AF"/>
    <w:rsid w:val="00561904"/>
    <w:rsid w:val="00564FCE"/>
    <w:rsid w:val="00583563"/>
    <w:rsid w:val="00593834"/>
    <w:rsid w:val="0059594F"/>
    <w:rsid w:val="005A1DD3"/>
    <w:rsid w:val="005A31B8"/>
    <w:rsid w:val="005A74CE"/>
    <w:rsid w:val="005B0256"/>
    <w:rsid w:val="005B1A03"/>
    <w:rsid w:val="005B37FC"/>
    <w:rsid w:val="005B778F"/>
    <w:rsid w:val="005C1BD1"/>
    <w:rsid w:val="005C30C1"/>
    <w:rsid w:val="005C6C70"/>
    <w:rsid w:val="005C7EEC"/>
    <w:rsid w:val="005E1DA6"/>
    <w:rsid w:val="005E3586"/>
    <w:rsid w:val="005E6ED4"/>
    <w:rsid w:val="005F00B1"/>
    <w:rsid w:val="00604417"/>
    <w:rsid w:val="0060460A"/>
    <w:rsid w:val="0061103A"/>
    <w:rsid w:val="00613052"/>
    <w:rsid w:val="0061366D"/>
    <w:rsid w:val="006326A9"/>
    <w:rsid w:val="00632A48"/>
    <w:rsid w:val="00634382"/>
    <w:rsid w:val="00635953"/>
    <w:rsid w:val="00664C24"/>
    <w:rsid w:val="006666DB"/>
    <w:rsid w:val="00667437"/>
    <w:rsid w:val="0066743F"/>
    <w:rsid w:val="00667C5C"/>
    <w:rsid w:val="006721E3"/>
    <w:rsid w:val="0067275E"/>
    <w:rsid w:val="006757E1"/>
    <w:rsid w:val="0068313C"/>
    <w:rsid w:val="00687D96"/>
    <w:rsid w:val="00692594"/>
    <w:rsid w:val="00694FB5"/>
    <w:rsid w:val="00695CB3"/>
    <w:rsid w:val="006B2E71"/>
    <w:rsid w:val="006B4BB4"/>
    <w:rsid w:val="006C1C03"/>
    <w:rsid w:val="006C6BBA"/>
    <w:rsid w:val="006D2908"/>
    <w:rsid w:val="006E1DB2"/>
    <w:rsid w:val="00711A78"/>
    <w:rsid w:val="00714167"/>
    <w:rsid w:val="00722091"/>
    <w:rsid w:val="0073004F"/>
    <w:rsid w:val="0073486B"/>
    <w:rsid w:val="00756833"/>
    <w:rsid w:val="007756F3"/>
    <w:rsid w:val="00786FD6"/>
    <w:rsid w:val="00790F14"/>
    <w:rsid w:val="0079380F"/>
    <w:rsid w:val="007B7523"/>
    <w:rsid w:val="007C4FFF"/>
    <w:rsid w:val="007C5A7E"/>
    <w:rsid w:val="007E0005"/>
    <w:rsid w:val="007E5BAD"/>
    <w:rsid w:val="007F3332"/>
    <w:rsid w:val="007F47B5"/>
    <w:rsid w:val="008025E0"/>
    <w:rsid w:val="0081048A"/>
    <w:rsid w:val="00812F9B"/>
    <w:rsid w:val="00820089"/>
    <w:rsid w:val="008305F3"/>
    <w:rsid w:val="00841797"/>
    <w:rsid w:val="00851D67"/>
    <w:rsid w:val="00862809"/>
    <w:rsid w:val="00863FEC"/>
    <w:rsid w:val="008A12E5"/>
    <w:rsid w:val="008B3523"/>
    <w:rsid w:val="008C7496"/>
    <w:rsid w:val="008C78AF"/>
    <w:rsid w:val="008D4EFE"/>
    <w:rsid w:val="008D4FF9"/>
    <w:rsid w:val="008E2A26"/>
    <w:rsid w:val="008E733A"/>
    <w:rsid w:val="009004EB"/>
    <w:rsid w:val="009020C2"/>
    <w:rsid w:val="009034B9"/>
    <w:rsid w:val="009221DC"/>
    <w:rsid w:val="00924C9D"/>
    <w:rsid w:val="00931D96"/>
    <w:rsid w:val="00932DF0"/>
    <w:rsid w:val="00934CF2"/>
    <w:rsid w:val="00946526"/>
    <w:rsid w:val="009614D1"/>
    <w:rsid w:val="00965683"/>
    <w:rsid w:val="00971046"/>
    <w:rsid w:val="00983BE8"/>
    <w:rsid w:val="009A171D"/>
    <w:rsid w:val="009A2783"/>
    <w:rsid w:val="009B136D"/>
    <w:rsid w:val="009B2D8C"/>
    <w:rsid w:val="009C49D5"/>
    <w:rsid w:val="009D6B43"/>
    <w:rsid w:val="009E513D"/>
    <w:rsid w:val="00A141A3"/>
    <w:rsid w:val="00A14955"/>
    <w:rsid w:val="00A14D3C"/>
    <w:rsid w:val="00A33C41"/>
    <w:rsid w:val="00A33FF2"/>
    <w:rsid w:val="00A34157"/>
    <w:rsid w:val="00A50C00"/>
    <w:rsid w:val="00A63F2F"/>
    <w:rsid w:val="00A75D80"/>
    <w:rsid w:val="00A8132D"/>
    <w:rsid w:val="00A821C3"/>
    <w:rsid w:val="00A84E9D"/>
    <w:rsid w:val="00A92A49"/>
    <w:rsid w:val="00A96E3C"/>
    <w:rsid w:val="00AA3A41"/>
    <w:rsid w:val="00AA56D9"/>
    <w:rsid w:val="00AB3B6D"/>
    <w:rsid w:val="00AC5216"/>
    <w:rsid w:val="00AD043A"/>
    <w:rsid w:val="00AF79FB"/>
    <w:rsid w:val="00B11762"/>
    <w:rsid w:val="00B1765B"/>
    <w:rsid w:val="00B25783"/>
    <w:rsid w:val="00B31AE4"/>
    <w:rsid w:val="00B31EE8"/>
    <w:rsid w:val="00B47756"/>
    <w:rsid w:val="00B51CFA"/>
    <w:rsid w:val="00B57048"/>
    <w:rsid w:val="00B61661"/>
    <w:rsid w:val="00B635A1"/>
    <w:rsid w:val="00B91DF3"/>
    <w:rsid w:val="00B97289"/>
    <w:rsid w:val="00BA2EEE"/>
    <w:rsid w:val="00BA4FA5"/>
    <w:rsid w:val="00BB682D"/>
    <w:rsid w:val="00BC08BC"/>
    <w:rsid w:val="00BC5948"/>
    <w:rsid w:val="00BD0753"/>
    <w:rsid w:val="00BD2232"/>
    <w:rsid w:val="00BE2502"/>
    <w:rsid w:val="00BF6EFB"/>
    <w:rsid w:val="00C07D41"/>
    <w:rsid w:val="00C12CEA"/>
    <w:rsid w:val="00C13529"/>
    <w:rsid w:val="00C24CB6"/>
    <w:rsid w:val="00C426A1"/>
    <w:rsid w:val="00C55AC8"/>
    <w:rsid w:val="00C57B0D"/>
    <w:rsid w:val="00C65F90"/>
    <w:rsid w:val="00C66E57"/>
    <w:rsid w:val="00C71AFF"/>
    <w:rsid w:val="00C75370"/>
    <w:rsid w:val="00C82FD5"/>
    <w:rsid w:val="00C86C46"/>
    <w:rsid w:val="00C92C48"/>
    <w:rsid w:val="00C942BD"/>
    <w:rsid w:val="00C94F28"/>
    <w:rsid w:val="00CB2254"/>
    <w:rsid w:val="00CC618E"/>
    <w:rsid w:val="00CD1238"/>
    <w:rsid w:val="00CD6755"/>
    <w:rsid w:val="00CF3347"/>
    <w:rsid w:val="00CF64A3"/>
    <w:rsid w:val="00D20D21"/>
    <w:rsid w:val="00D24BA4"/>
    <w:rsid w:val="00D275B5"/>
    <w:rsid w:val="00D301C9"/>
    <w:rsid w:val="00D3076D"/>
    <w:rsid w:val="00D33378"/>
    <w:rsid w:val="00D3451D"/>
    <w:rsid w:val="00D46E09"/>
    <w:rsid w:val="00D66C08"/>
    <w:rsid w:val="00D715AD"/>
    <w:rsid w:val="00D827BA"/>
    <w:rsid w:val="00D833C1"/>
    <w:rsid w:val="00D83520"/>
    <w:rsid w:val="00D848BF"/>
    <w:rsid w:val="00D928D9"/>
    <w:rsid w:val="00DA4C80"/>
    <w:rsid w:val="00DB092F"/>
    <w:rsid w:val="00DB36EC"/>
    <w:rsid w:val="00DB3A82"/>
    <w:rsid w:val="00DB4E99"/>
    <w:rsid w:val="00DD05A3"/>
    <w:rsid w:val="00DD1C2A"/>
    <w:rsid w:val="00DD1DE3"/>
    <w:rsid w:val="00DD28D2"/>
    <w:rsid w:val="00DD3490"/>
    <w:rsid w:val="00DD6DEE"/>
    <w:rsid w:val="00DE64BC"/>
    <w:rsid w:val="00DF17EE"/>
    <w:rsid w:val="00E2014C"/>
    <w:rsid w:val="00E2191B"/>
    <w:rsid w:val="00E23ED0"/>
    <w:rsid w:val="00E27DD4"/>
    <w:rsid w:val="00E34B3D"/>
    <w:rsid w:val="00E36BFC"/>
    <w:rsid w:val="00E423B4"/>
    <w:rsid w:val="00E43666"/>
    <w:rsid w:val="00E47563"/>
    <w:rsid w:val="00E52217"/>
    <w:rsid w:val="00E83CA4"/>
    <w:rsid w:val="00E95EC8"/>
    <w:rsid w:val="00EA262C"/>
    <w:rsid w:val="00EA5F33"/>
    <w:rsid w:val="00EA7F8B"/>
    <w:rsid w:val="00EB271E"/>
    <w:rsid w:val="00EC5E10"/>
    <w:rsid w:val="00ED1BA6"/>
    <w:rsid w:val="00ED20F7"/>
    <w:rsid w:val="00EE7C44"/>
    <w:rsid w:val="00EF0D7E"/>
    <w:rsid w:val="00F00545"/>
    <w:rsid w:val="00F053B4"/>
    <w:rsid w:val="00F074CE"/>
    <w:rsid w:val="00F212DF"/>
    <w:rsid w:val="00F2738B"/>
    <w:rsid w:val="00F27F80"/>
    <w:rsid w:val="00F41490"/>
    <w:rsid w:val="00F41CAD"/>
    <w:rsid w:val="00F53398"/>
    <w:rsid w:val="00F54B6C"/>
    <w:rsid w:val="00F55A0B"/>
    <w:rsid w:val="00F95861"/>
    <w:rsid w:val="00FA0512"/>
    <w:rsid w:val="00FA0ED7"/>
    <w:rsid w:val="00FA27F6"/>
    <w:rsid w:val="00FA4463"/>
    <w:rsid w:val="00FA4EF7"/>
    <w:rsid w:val="00FA6602"/>
    <w:rsid w:val="00FB01D3"/>
    <w:rsid w:val="00FE61A9"/>
    <w:rsid w:val="00FF3010"/>
    <w:rsid w:val="00FF330B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175D8"/>
  <w15:chartTrackingRefBased/>
  <w15:docId w15:val="{3E911255-C5BB-46DD-B27D-B6747F41F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firstLine="720"/>
      <w:outlineLvl w:val="2"/>
    </w:pPr>
    <w:rPr>
      <w:i/>
      <w:sz w:val="2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Tahoma" w:eastAsia="Arial Unicode MS" w:hAnsi="Tahoma"/>
      <w:b/>
      <w:sz w:val="20"/>
    </w:rPr>
  </w:style>
  <w:style w:type="paragraph" w:styleId="Heading5">
    <w:name w:val="heading 5"/>
    <w:basedOn w:val="Normal"/>
    <w:next w:val="Normal"/>
    <w:qFormat/>
    <w:pPr>
      <w:keepNext/>
      <w:spacing w:after="120"/>
      <w:ind w:left="1584" w:firstLine="576"/>
      <w:outlineLvl w:val="4"/>
    </w:pPr>
    <w:rPr>
      <w:rFonts w:ascii="Tahoma" w:hAnsi="Tahoma"/>
      <w:b/>
      <w:sz w:val="20"/>
    </w:rPr>
  </w:style>
  <w:style w:type="paragraph" w:styleId="Heading6">
    <w:name w:val="heading 6"/>
    <w:basedOn w:val="Normal"/>
    <w:next w:val="Normal"/>
    <w:qFormat/>
    <w:pPr>
      <w:keepNext/>
      <w:numPr>
        <w:numId w:val="1"/>
      </w:numPr>
      <w:ind w:left="720" w:hanging="720"/>
      <w:jc w:val="both"/>
      <w:outlineLvl w:val="5"/>
    </w:pPr>
    <w:rPr>
      <w:rFonts w:ascii="Tahoma" w:hAnsi="Tahoma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AHeading">
    <w:name w:val="toa heading"/>
    <w:basedOn w:val="Normal"/>
    <w:next w:val="Normal"/>
    <w:semiHidden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BodyTextIndent">
    <w:name w:val="Body Text Indent"/>
    <w:basedOn w:val="Normal"/>
    <w:pPr>
      <w:ind w:left="2160" w:hanging="1440"/>
      <w:jc w:val="both"/>
    </w:pPr>
    <w:rPr>
      <w:rFonts w:ascii="Tahoma" w:hAnsi="Tahoma"/>
      <w:sz w:val="20"/>
    </w:rPr>
  </w:style>
  <w:style w:type="paragraph" w:styleId="BodyTextIndent2">
    <w:name w:val="Body Text Indent 2"/>
    <w:basedOn w:val="Normal"/>
    <w:pPr>
      <w:ind w:left="720"/>
      <w:jc w:val="both"/>
    </w:pPr>
    <w:rPr>
      <w:rFonts w:ascii="Tahoma" w:hAnsi="Tahoma"/>
      <w:sz w:val="20"/>
    </w:rPr>
  </w:style>
  <w:style w:type="paragraph" w:styleId="BodyTextIndent3">
    <w:name w:val="Body Text Indent 3"/>
    <w:basedOn w:val="Normal"/>
    <w:pPr>
      <w:ind w:left="1080"/>
      <w:jc w:val="both"/>
    </w:pPr>
    <w:rPr>
      <w:rFonts w:ascii="Tahoma" w:hAnsi="Tahoma"/>
      <w:sz w:val="20"/>
    </w:rPr>
  </w:style>
  <w:style w:type="character" w:customStyle="1" w:styleId="Heading1Char">
    <w:name w:val="Heading 1 Char"/>
    <w:rPr>
      <w:b/>
      <w:sz w:val="24"/>
      <w:szCs w:val="24"/>
    </w:rPr>
  </w:style>
  <w:style w:type="character" w:customStyle="1" w:styleId="Heading2Char">
    <w:name w:val="Heading 2 Char"/>
    <w:rPr>
      <w:b/>
      <w:sz w:val="22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687D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PH"/>
    </w:rPr>
  </w:style>
  <w:style w:type="paragraph" w:customStyle="1" w:styleId="bp">
    <w:name w:val="bp"/>
    <w:basedOn w:val="Normal"/>
    <w:rsid w:val="00BB682D"/>
    <w:pPr>
      <w:spacing w:before="100" w:beforeAutospacing="1" w:after="100" w:afterAutospacing="1"/>
    </w:pPr>
    <w:rPr>
      <w:lang w:val="fil-PH" w:eastAsia="fil-PH"/>
    </w:rPr>
  </w:style>
  <w:style w:type="paragraph" w:styleId="NormalWeb">
    <w:name w:val="Normal (Web)"/>
    <w:basedOn w:val="Normal"/>
    <w:uiPriority w:val="99"/>
    <w:unhideWhenUsed/>
    <w:rsid w:val="00314A79"/>
    <w:pPr>
      <w:spacing w:before="100" w:beforeAutospacing="1" w:after="100" w:afterAutospacing="1"/>
    </w:pPr>
  </w:style>
  <w:style w:type="paragraph" w:customStyle="1" w:styleId="Default">
    <w:name w:val="Default"/>
    <w:rsid w:val="00B1765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4367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D20D21"/>
    <w:rPr>
      <w:color w:val="0000FF"/>
      <w:u w:val="single"/>
    </w:rPr>
  </w:style>
  <w:style w:type="paragraph" w:customStyle="1" w:styleId="MediumGrid21">
    <w:name w:val="Medium Grid 21"/>
    <w:uiPriority w:val="1"/>
    <w:qFormat/>
    <w:rsid w:val="00D20D21"/>
    <w:rPr>
      <w:rFonts w:ascii="Tahoma" w:eastAsia="Calibri" w:hAnsi="Tahoma" w:cs="Tahoma"/>
      <w:color w:val="404040"/>
      <w:sz w:val="17"/>
      <w:szCs w:val="17"/>
      <w:lang w:val="en-US" w:eastAsia="en-US"/>
    </w:rPr>
  </w:style>
  <w:style w:type="paragraph" w:styleId="ListParagraph">
    <w:name w:val="List Paragraph"/>
    <w:basedOn w:val="Normal"/>
    <w:uiPriority w:val="72"/>
    <w:qFormat/>
    <w:rsid w:val="00BC0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91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44830">
                  <w:marLeft w:val="2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78154">
                      <w:marLeft w:val="33"/>
                      <w:marRight w:val="33"/>
                      <w:marTop w:val="0"/>
                      <w:marBottom w:val="3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6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8976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1829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3609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3093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0223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22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57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2515">
                  <w:marLeft w:val="20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22005">
                      <w:marLeft w:val="30"/>
                      <w:marRight w:val="3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eveloper.android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onefeu.instructure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letterhead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Files\Microsoft Office\Templates\letterhead 2.dot</Template>
  <TotalTime>9</TotalTime>
  <Pages>4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&lt;INSTRUCTIONS&gt;</vt:lpstr>
    </vt:vector>
  </TitlesOfParts>
  <Company>FEU - East Asia College</Company>
  <LinksUpToDate>false</LinksUpToDate>
  <CharactersWithSpaces>3440</CharactersWithSpaces>
  <SharedDoc>false</SharedDoc>
  <HLinks>
    <vt:vector size="12" baseType="variant">
      <vt:variant>
        <vt:i4>7143480</vt:i4>
      </vt:variant>
      <vt:variant>
        <vt:i4>3</vt:i4>
      </vt:variant>
      <vt:variant>
        <vt:i4>0</vt:i4>
      </vt:variant>
      <vt:variant>
        <vt:i4>5</vt:i4>
      </vt:variant>
      <vt:variant>
        <vt:lpwstr>http://www.onefeu.instructure.com/</vt:lpwstr>
      </vt:variant>
      <vt:variant>
        <vt:lpwstr/>
      </vt:variant>
      <vt:variant>
        <vt:i4>5701743</vt:i4>
      </vt:variant>
      <vt:variant>
        <vt:i4>0</vt:i4>
      </vt:variant>
      <vt:variant>
        <vt:i4>0</vt:i4>
      </vt:variant>
      <vt:variant>
        <vt:i4>5</vt:i4>
      </vt:variant>
      <vt:variant>
        <vt:lpwstr>http://www.developer.android.com/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&lt;INSTRUCTIONS&gt;</dc:title>
  <dc:subject/>
  <dc:creator>FEU - East Asia College</dc:creator>
  <cp:keywords/>
  <cp:lastModifiedBy>Joseph Calleja</cp:lastModifiedBy>
  <cp:revision>4</cp:revision>
  <cp:lastPrinted>2013-06-08T04:33:00Z</cp:lastPrinted>
  <dcterms:created xsi:type="dcterms:W3CDTF">2026-10-15T00:12:00Z</dcterms:created>
  <dcterms:modified xsi:type="dcterms:W3CDTF">2026-10-19T00:15:00Z</dcterms:modified>
</cp:coreProperties>
</file>